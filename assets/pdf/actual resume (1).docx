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tbl>
      <w:tblPr>
        <w:tblStyle w:val="documentskn-mld9parent-container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900"/>
        <w:gridCol w:w="160"/>
        <w:gridCol w:w="450"/>
        <w:gridCol w:w="6930"/>
      </w:tblGrid>
      <w:tr w:rsidR="00CC1BAE" w14:paraId="014ED727" w14:textId="77777777" w:rsidTr="003069CE">
        <w:trPr>
          <w:tblCellSpacing w:w="0" w:type="dxa"/>
        </w:trPr>
        <w:tc>
          <w:tcPr>
            <w:tcW w:w="290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57831B99" w14:textId="77777777" w:rsidR="00CC1BAE" w:rsidRDefault="00000000">
            <w:pPr>
              <w:pStyle w:val="documentskn-mld9addressulli"/>
              <w:spacing w:after="100" w:line="220" w:lineRule="atLeast"/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</w:pPr>
            <w:r>
              <w:rPr>
                <w:rStyle w:val="documentskn-mld9cntc-secspan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  <w:t>marcus.c.liu@gmail.com</w:t>
            </w:r>
          </w:p>
          <w:p w14:paraId="5BC6A362" w14:textId="77777777" w:rsidR="00CC1BAE" w:rsidRDefault="00000000">
            <w:pPr>
              <w:pStyle w:val="documentskn-mld9addressulli"/>
              <w:spacing w:after="100" w:line="220" w:lineRule="atLeast"/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</w:pPr>
            <w:r>
              <w:rPr>
                <w:rStyle w:val="documentskn-mld9cntc-secspan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  <w:t>9176072696</w:t>
            </w:r>
          </w:p>
          <w:p w14:paraId="6E76C888" w14:textId="77777777" w:rsidR="00CC1BAE" w:rsidRDefault="00000000">
            <w:pPr>
              <w:pStyle w:val="documentskn-mld9addressullinth-last-child1"/>
              <w:spacing w:after="100" w:line="220" w:lineRule="atLeast"/>
              <w:rPr>
                <w:rStyle w:val="documentskn-mld9left-box"/>
                <w:rFonts w:ascii="Source Sans Pro" w:eastAsia="Source Sans Pro" w:hAnsi="Source Sans Pro" w:cs="Source Sans Pro"/>
                <w:b/>
                <w:bCs/>
                <w:color w:val="2A2A2A"/>
                <w:sz w:val="18"/>
                <w:szCs w:val="18"/>
              </w:rPr>
            </w:pPr>
            <w:r>
              <w:rPr>
                <w:rStyle w:val="documentskn-mld9cntc-secspan"/>
                <w:rFonts w:ascii="Source Sans Pro" w:eastAsia="Source Sans Pro" w:hAnsi="Source Sans Pro" w:cs="Source Sans Pro"/>
                <w:b/>
                <w:bCs/>
                <w:color w:val="2A2A2A"/>
                <w:sz w:val="18"/>
                <w:szCs w:val="18"/>
              </w:rPr>
              <w:t>Brooklyn, New York 11228</w:t>
            </w:r>
          </w:p>
          <w:p w14:paraId="5DF7F2C1" w14:textId="77777777" w:rsidR="00CC1BAE" w:rsidRDefault="00000000">
            <w:pPr>
              <w:pStyle w:val="documentskn-mld9sectiontitle"/>
              <w:spacing w:before="180" w:after="100"/>
              <w:rPr>
                <w:rStyle w:val="documentskn-mld9left-box"/>
                <w:rFonts w:ascii="Source Sans Pro" w:eastAsia="Source Sans Pro" w:hAnsi="Source Sans Pro" w:cs="Source Sans Pro"/>
                <w:color w:val="2A2A2A"/>
              </w:rPr>
            </w:pPr>
            <w:r>
              <w:rPr>
                <w:rStyle w:val="documentskn-mld9left-box"/>
                <w:rFonts w:ascii="Source Sans Pro" w:eastAsia="Source Sans Pro" w:hAnsi="Source Sans Pro" w:cs="Source Sans Pro"/>
                <w:color w:val="2A2A2A"/>
              </w:rPr>
              <w:t>LINKS</w:t>
            </w:r>
          </w:p>
          <w:p w14:paraId="0C28BEF1" w14:textId="77777777" w:rsidR="00CC1BAE" w:rsidRDefault="00000000">
            <w:pPr>
              <w:pStyle w:val="p"/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</w:pPr>
            <w:r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  <w:t>GitHub:</w:t>
            </w:r>
          </w:p>
          <w:p w14:paraId="1231DB73" w14:textId="77777777" w:rsidR="00CC1BAE" w:rsidRPr="003069CE" w:rsidRDefault="00000000">
            <w:pPr>
              <w:pStyle w:val="p"/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16"/>
                <w:szCs w:val="16"/>
              </w:rPr>
            </w:pPr>
            <w:r w:rsidRPr="003069CE"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16"/>
                <w:szCs w:val="16"/>
              </w:rPr>
              <w:t>https://github.com/marliu123</w:t>
            </w:r>
          </w:p>
          <w:p w14:paraId="1DBC9196" w14:textId="77777777" w:rsidR="00CC1BAE" w:rsidRPr="003069CE" w:rsidRDefault="00000000">
            <w:pPr>
              <w:pStyle w:val="p"/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16"/>
                <w:szCs w:val="16"/>
              </w:rPr>
            </w:pPr>
            <w:r w:rsidRPr="003069CE"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16"/>
                <w:szCs w:val="16"/>
              </w:rPr>
              <w:t>LinkedIn:</w:t>
            </w:r>
          </w:p>
          <w:p w14:paraId="6629F3EB" w14:textId="77777777" w:rsidR="00CC1BAE" w:rsidRPr="003069CE" w:rsidRDefault="00000000">
            <w:pPr>
              <w:pStyle w:val="p"/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16"/>
                <w:szCs w:val="16"/>
              </w:rPr>
            </w:pPr>
            <w:r w:rsidRPr="003069CE"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16"/>
                <w:szCs w:val="16"/>
              </w:rPr>
              <w:t>https://www.linkedin.com/in/marcus-liu</w:t>
            </w:r>
          </w:p>
          <w:p w14:paraId="727F62B3" w14:textId="77777777" w:rsidR="00CC1BAE" w:rsidRDefault="00000000">
            <w:pPr>
              <w:pStyle w:val="documentskn-mld9sectiontitle"/>
              <w:spacing w:before="180" w:after="100"/>
              <w:rPr>
                <w:rStyle w:val="documentskn-mld9left-box"/>
                <w:rFonts w:ascii="Source Sans Pro" w:eastAsia="Source Sans Pro" w:hAnsi="Source Sans Pro" w:cs="Source Sans Pro"/>
                <w:color w:val="2A2A2A"/>
              </w:rPr>
            </w:pPr>
            <w:r>
              <w:rPr>
                <w:rStyle w:val="documentskn-mld9left-box"/>
                <w:rFonts w:ascii="Source Sans Pro" w:eastAsia="Source Sans Pro" w:hAnsi="Source Sans Pro" w:cs="Source Sans Pro"/>
                <w:color w:val="2A2A2A"/>
              </w:rPr>
              <w:t>EDUCATION</w:t>
            </w:r>
          </w:p>
          <w:p w14:paraId="1BFA4F30" w14:textId="77777777" w:rsidR="00CC1BAE" w:rsidRDefault="00000000">
            <w:pPr>
              <w:pStyle w:val="documentskn-mld9disp-blk"/>
              <w:rPr>
                <w:rStyle w:val="documentskn-mld9left-box"/>
                <w:rFonts w:ascii="Source Sans Pro" w:eastAsia="Source Sans Pro" w:hAnsi="Source Sans Pro" w:cs="Source Sans Pro"/>
                <w:i/>
                <w:iCs/>
                <w:color w:val="2A2A2A"/>
                <w:sz w:val="18"/>
                <w:szCs w:val="18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i/>
                <w:iCs/>
                <w:color w:val="2A2A2A"/>
                <w:sz w:val="18"/>
                <w:szCs w:val="18"/>
              </w:rPr>
              <w:t>Expected in 05/2024</w:t>
            </w:r>
          </w:p>
          <w:p w14:paraId="6CBC961D" w14:textId="77777777" w:rsidR="00CC1BAE" w:rsidRDefault="00000000">
            <w:pPr>
              <w:pStyle w:val="documentskn-mld9disp-blk"/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</w:pPr>
            <w:r>
              <w:rPr>
                <w:rStyle w:val="documentskn-mld9txt-bold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  <w:t>Bachelor of Science</w:t>
            </w:r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  <w:t xml:space="preserve">: </w:t>
            </w:r>
          </w:p>
          <w:p w14:paraId="19D7C0C9" w14:textId="31BC97F8" w:rsidR="00CC1BAE" w:rsidRDefault="00000000">
            <w:pPr>
              <w:pStyle w:val="documentskn-mld9disp-blk"/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</w:pPr>
            <w:r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  <w:t xml:space="preserve">Double Major in Information Systems </w:t>
            </w:r>
            <w:r w:rsidR="003069CE"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  <w:t>and</w:t>
            </w:r>
            <w:r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  <w:t xml:space="preserve"> Finance</w:t>
            </w:r>
          </w:p>
          <w:p w14:paraId="050BA861" w14:textId="77777777" w:rsidR="00CC1BAE" w:rsidRDefault="00000000">
            <w:pPr>
              <w:pStyle w:val="documentskn-mld9disp-blk"/>
              <w:rPr>
                <w:rStyle w:val="documentskn-mld9left-box"/>
                <w:rFonts w:ascii="Source Sans Pro" w:eastAsia="Source Sans Pro" w:hAnsi="Source Sans Pro" w:cs="Source Sans Pro"/>
                <w:b/>
                <w:bCs/>
                <w:color w:val="2A2A2A"/>
                <w:sz w:val="18"/>
                <w:szCs w:val="18"/>
              </w:rPr>
            </w:pPr>
            <w:r>
              <w:rPr>
                <w:rStyle w:val="documentskn-mld9left-box"/>
                <w:rFonts w:ascii="Source Sans Pro" w:eastAsia="Source Sans Pro" w:hAnsi="Source Sans Pro" w:cs="Source Sans Pro"/>
                <w:b/>
                <w:bCs/>
                <w:color w:val="2A2A2A"/>
                <w:sz w:val="18"/>
                <w:szCs w:val="18"/>
              </w:rPr>
              <w:t>SUNY Stony Brook</w:t>
            </w:r>
          </w:p>
          <w:p w14:paraId="2B473E0C" w14:textId="3B43A102" w:rsidR="00CC1BAE" w:rsidRDefault="003069CE">
            <w:pPr>
              <w:rPr>
                <w:rStyle w:val="span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  <w:t>Long Island</w:t>
            </w:r>
            <w:r w:rsidR="00000000">
              <w:rPr>
                <w:rStyle w:val="span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  <w:t>, NY</w:t>
            </w:r>
            <w:r w:rsidR="00000000"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  <w:t xml:space="preserve"> </w:t>
            </w:r>
          </w:p>
          <w:p w14:paraId="67241DA9" w14:textId="77777777" w:rsidR="00CC1BAE" w:rsidRDefault="00000000">
            <w:pPr>
              <w:pStyle w:val="documentskn-mld9sectiontitle"/>
              <w:spacing w:before="180" w:after="100"/>
              <w:rPr>
                <w:rStyle w:val="documentskn-mld9left-box"/>
                <w:rFonts w:ascii="Source Sans Pro" w:eastAsia="Source Sans Pro" w:hAnsi="Source Sans Pro" w:cs="Source Sans Pro"/>
                <w:color w:val="2A2A2A"/>
              </w:rPr>
            </w:pPr>
            <w:r>
              <w:rPr>
                <w:rStyle w:val="documentskn-mld9left-box"/>
                <w:rFonts w:ascii="Source Sans Pro" w:eastAsia="Source Sans Pro" w:hAnsi="Source Sans Pro" w:cs="Source Sans Pro"/>
                <w:color w:val="2A2A2A"/>
              </w:rPr>
              <w:t>COURSEWORK</w:t>
            </w:r>
          </w:p>
          <w:p w14:paraId="6F92CB49" w14:textId="77777777" w:rsidR="00CC1BAE" w:rsidRDefault="00000000">
            <w:pPr>
              <w:pStyle w:val="p"/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</w:pPr>
            <w:r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  <w:t>Object Oriented Programming</w:t>
            </w:r>
          </w:p>
          <w:p w14:paraId="6D8DA920" w14:textId="77777777" w:rsidR="00CC1BAE" w:rsidRDefault="00000000">
            <w:pPr>
              <w:pStyle w:val="p"/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</w:pPr>
            <w:r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  <w:t>Data Structures</w:t>
            </w:r>
          </w:p>
          <w:p w14:paraId="6E9E2955" w14:textId="77777777" w:rsidR="00CC1BAE" w:rsidRDefault="00000000">
            <w:pPr>
              <w:pStyle w:val="p"/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</w:pPr>
            <w:r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  <w:t>Database Design and Practice</w:t>
            </w:r>
          </w:p>
          <w:p w14:paraId="44A493B2" w14:textId="77777777" w:rsidR="00CC1BAE" w:rsidRDefault="00000000">
            <w:pPr>
              <w:pStyle w:val="p"/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</w:pPr>
            <w:r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  <w:t>Discrete Mathematics</w:t>
            </w:r>
          </w:p>
          <w:p w14:paraId="78C2EA34" w14:textId="77777777" w:rsidR="00CC1BAE" w:rsidRDefault="00000000">
            <w:pPr>
              <w:pStyle w:val="p"/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</w:pPr>
            <w:r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  <w:t>Investment Analysis</w:t>
            </w:r>
          </w:p>
          <w:p w14:paraId="689FC539" w14:textId="77777777" w:rsidR="00CC1BAE" w:rsidRDefault="00000000">
            <w:pPr>
              <w:pStyle w:val="p"/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</w:pPr>
            <w:r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  <w:t>Mergers and Acquisitions</w:t>
            </w:r>
          </w:p>
          <w:p w14:paraId="545E111E" w14:textId="77777777" w:rsidR="00CC1BAE" w:rsidRDefault="00000000">
            <w:pPr>
              <w:pStyle w:val="documentskn-mld9sectiontitle"/>
              <w:spacing w:before="180" w:after="100"/>
              <w:rPr>
                <w:rStyle w:val="documentskn-mld9left-box"/>
                <w:rFonts w:ascii="Source Sans Pro" w:eastAsia="Source Sans Pro" w:hAnsi="Source Sans Pro" w:cs="Source Sans Pro"/>
                <w:color w:val="2A2A2A"/>
              </w:rPr>
            </w:pPr>
            <w:r>
              <w:rPr>
                <w:rStyle w:val="documentskn-mld9left-box"/>
                <w:rFonts w:ascii="Source Sans Pro" w:eastAsia="Source Sans Pro" w:hAnsi="Source Sans Pro" w:cs="Source Sans Pro"/>
                <w:color w:val="2A2A2A"/>
              </w:rPr>
              <w:t>SKILLS</w:t>
            </w:r>
          </w:p>
          <w:p w14:paraId="37C39DF1" w14:textId="77777777" w:rsidR="00CC1BAE" w:rsidRDefault="00000000">
            <w:pPr>
              <w:pStyle w:val="p"/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</w:pPr>
            <w:r>
              <w:rPr>
                <w:rStyle w:val="Strong1"/>
                <w:rFonts w:ascii="Source Sans Pro" w:eastAsia="Source Sans Pro" w:hAnsi="Source Sans Pro" w:cs="Source Sans Pro"/>
                <w:b/>
                <w:bCs/>
                <w:color w:val="2A2A2A"/>
                <w:sz w:val="18"/>
                <w:szCs w:val="18"/>
              </w:rPr>
              <w:t>Languages</w:t>
            </w:r>
          </w:p>
          <w:p w14:paraId="668EEB8F" w14:textId="77777777" w:rsidR="00CC1BAE" w:rsidRDefault="00000000">
            <w:pPr>
              <w:pStyle w:val="p"/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</w:pPr>
            <w:r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  <w:t>Java</w:t>
            </w:r>
          </w:p>
          <w:p w14:paraId="13EFB1F5" w14:textId="77777777" w:rsidR="00CC1BAE" w:rsidRDefault="00000000">
            <w:pPr>
              <w:pStyle w:val="p"/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</w:pPr>
            <w:r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  <w:t>Javascript(HTML/CSS)</w:t>
            </w:r>
          </w:p>
          <w:p w14:paraId="6D8AB1C8" w14:textId="77777777" w:rsidR="00CC1BAE" w:rsidRDefault="00000000">
            <w:pPr>
              <w:pStyle w:val="p"/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</w:pPr>
            <w:r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  <w:t>Python</w:t>
            </w:r>
          </w:p>
          <w:p w14:paraId="7CD3452E" w14:textId="77777777" w:rsidR="00CC1BAE" w:rsidRDefault="00000000">
            <w:pPr>
              <w:pStyle w:val="p"/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</w:pPr>
            <w:r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  <w:t>C++</w:t>
            </w:r>
          </w:p>
          <w:p w14:paraId="5011FBE8" w14:textId="77777777" w:rsidR="00CC1BAE" w:rsidRDefault="00000000">
            <w:pPr>
              <w:pStyle w:val="p"/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</w:pPr>
            <w:r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  <w:t>R</w:t>
            </w:r>
          </w:p>
          <w:p w14:paraId="5CF9D968" w14:textId="77777777" w:rsidR="00CC1BAE" w:rsidRDefault="00000000">
            <w:pPr>
              <w:pStyle w:val="p"/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</w:pPr>
            <w:r>
              <w:rPr>
                <w:rStyle w:val="Strong1"/>
                <w:rFonts w:ascii="Source Sans Pro" w:eastAsia="Source Sans Pro" w:hAnsi="Source Sans Pro" w:cs="Source Sans Pro"/>
                <w:b/>
                <w:bCs/>
                <w:color w:val="2A2A2A"/>
                <w:sz w:val="18"/>
                <w:szCs w:val="18"/>
              </w:rPr>
              <w:t>Databases</w:t>
            </w:r>
          </w:p>
          <w:p w14:paraId="78165AB9" w14:textId="77777777" w:rsidR="00CC1BAE" w:rsidRDefault="00000000">
            <w:pPr>
              <w:pStyle w:val="p"/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</w:pPr>
            <w:r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  <w:t>SQL</w:t>
            </w:r>
          </w:p>
          <w:p w14:paraId="0CA35349" w14:textId="77777777" w:rsidR="00CC1BAE" w:rsidRDefault="00000000">
            <w:pPr>
              <w:pStyle w:val="p"/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</w:pPr>
            <w:r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  <w:t>MS Access</w:t>
            </w:r>
          </w:p>
          <w:p w14:paraId="70BED688" w14:textId="77777777" w:rsidR="00CC1BAE" w:rsidRDefault="00000000">
            <w:pPr>
              <w:pStyle w:val="p"/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</w:pPr>
            <w:r>
              <w:rPr>
                <w:rStyle w:val="Strong1"/>
                <w:rFonts w:ascii="Source Sans Pro" w:eastAsia="Source Sans Pro" w:hAnsi="Source Sans Pro" w:cs="Source Sans Pro"/>
                <w:b/>
                <w:bCs/>
                <w:color w:val="2A2A2A"/>
                <w:sz w:val="18"/>
                <w:szCs w:val="18"/>
              </w:rPr>
              <w:t>Technical</w:t>
            </w:r>
          </w:p>
          <w:p w14:paraId="64391664" w14:textId="77777777" w:rsidR="00CC1BAE" w:rsidRDefault="00000000">
            <w:pPr>
              <w:pStyle w:val="p"/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</w:pPr>
            <w:r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  <w:t>Microsoft Word</w:t>
            </w:r>
          </w:p>
          <w:p w14:paraId="7D1CE53F" w14:textId="77777777" w:rsidR="00CC1BAE" w:rsidRDefault="00000000">
            <w:pPr>
              <w:pStyle w:val="p"/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</w:pPr>
            <w:r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  <w:t>Microsoft Excel</w:t>
            </w:r>
          </w:p>
          <w:p w14:paraId="5893A9CE" w14:textId="77777777" w:rsidR="00CC1BAE" w:rsidRDefault="00000000">
            <w:pPr>
              <w:pStyle w:val="p"/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</w:pPr>
            <w:r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  <w:t>AutoCAD</w:t>
            </w:r>
          </w:p>
          <w:p w14:paraId="33E630DC" w14:textId="77777777" w:rsidR="00CC1BAE" w:rsidRDefault="00000000">
            <w:pPr>
              <w:pStyle w:val="p"/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</w:pPr>
            <w:r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  <w:t>Chinese (Cantonese)</w:t>
            </w:r>
          </w:p>
          <w:p w14:paraId="20ED266A" w14:textId="77777777" w:rsidR="00CC1BAE" w:rsidRDefault="00000000">
            <w:pPr>
              <w:pStyle w:val="documentskn-mld9sectiontitle"/>
              <w:spacing w:before="180" w:after="100"/>
              <w:rPr>
                <w:rStyle w:val="documentskn-mld9left-box"/>
                <w:rFonts w:ascii="Source Sans Pro" w:eastAsia="Source Sans Pro" w:hAnsi="Source Sans Pro" w:cs="Source Sans Pro"/>
                <w:color w:val="2A2A2A"/>
              </w:rPr>
            </w:pPr>
            <w:r>
              <w:rPr>
                <w:rStyle w:val="documentskn-mld9left-box"/>
                <w:rFonts w:ascii="Source Sans Pro" w:eastAsia="Source Sans Pro" w:hAnsi="Source Sans Pro" w:cs="Source Sans Pro"/>
                <w:color w:val="2A2A2A"/>
              </w:rPr>
              <w:t>INTERESTS</w:t>
            </w:r>
          </w:p>
          <w:p w14:paraId="44E776B7" w14:textId="77777777" w:rsidR="00CC1BAE" w:rsidRDefault="00000000">
            <w:pPr>
              <w:pStyle w:val="p"/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</w:pPr>
            <w:r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  <w:t>DATABASES</w:t>
            </w:r>
          </w:p>
          <w:p w14:paraId="7EC22BE2" w14:textId="77777777" w:rsidR="00CC1BAE" w:rsidRDefault="00000000">
            <w:pPr>
              <w:pStyle w:val="p"/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</w:pPr>
            <w:r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  <w:t>WEB DEVELOPMENT</w:t>
            </w:r>
          </w:p>
          <w:p w14:paraId="7A1A8265" w14:textId="77777777" w:rsidR="00CC1BAE" w:rsidRDefault="00000000">
            <w:pPr>
              <w:pStyle w:val="p"/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</w:pPr>
            <w:r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  <w:t>MACHINE LEARNING</w:t>
            </w:r>
          </w:p>
          <w:p w14:paraId="66096249" w14:textId="77777777" w:rsidR="00CC1BAE" w:rsidRDefault="00000000">
            <w:pPr>
              <w:pStyle w:val="p"/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</w:pPr>
            <w:r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  <w:t>SWIMMING</w:t>
            </w:r>
          </w:p>
          <w:p w14:paraId="110C85A1" w14:textId="77777777" w:rsidR="00CC1BAE" w:rsidRDefault="00000000">
            <w:pPr>
              <w:pStyle w:val="p"/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</w:pPr>
            <w:r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  <w:t>PIANO</w:t>
            </w:r>
          </w:p>
          <w:p w14:paraId="286F35AD" w14:textId="77777777" w:rsidR="00CC1BAE" w:rsidRDefault="00000000">
            <w:pPr>
              <w:pStyle w:val="p"/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</w:pPr>
            <w:r>
              <w:rPr>
                <w:rStyle w:val="documentskn-mld9left-box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  <w:t>STOCK MARKET</w:t>
            </w:r>
          </w:p>
        </w:tc>
        <w:tc>
          <w:tcPr>
            <w:tcW w:w="160" w:type="dxa"/>
            <w:tcBorders>
              <w:right w:val="single" w:sz="8" w:space="0" w:color="404040"/>
            </w:tcBorders>
            <w:tcMar>
              <w:top w:w="0" w:type="dxa"/>
              <w:left w:w="0" w:type="dxa"/>
              <w:bottom w:w="0" w:type="dxa"/>
              <w:right w:w="10" w:type="dxa"/>
            </w:tcMar>
            <w:hideMark/>
          </w:tcPr>
          <w:p w14:paraId="4D6AEC90" w14:textId="5EC5BAA8" w:rsidR="00CC1BAE" w:rsidRDefault="003069CE">
            <w:pPr>
              <w:pStyle w:val="documentmiddleleftcellParagraph"/>
              <w:pBdr>
                <w:right w:val="none" w:sz="0" w:space="0" w:color="auto"/>
              </w:pBdr>
              <w:rPr>
                <w:rStyle w:val="documentmiddleleftcell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</w:pPr>
            <w:r>
              <w:rPr>
                <w:rStyle w:val="documentskn-mld9right-box"/>
                <w:rFonts w:ascii="Source Sans Pro" w:eastAsia="Source Sans Pro" w:hAnsi="Source Sans Pro" w:cs="Source Sans Pro"/>
                <w:noProof/>
                <w:color w:val="2A2A2A"/>
              </w:rPr>
              <w:drawing>
                <wp:anchor distT="0" distB="0" distL="114300" distR="114300" simplePos="0" relativeHeight="251658240" behindDoc="0" locked="0" layoutInCell="1" allowOverlap="1" wp14:anchorId="53DE53DE" wp14:editId="7A14DBB4">
                  <wp:simplePos x="0" y="0"/>
                  <wp:positionH relativeFrom="column">
                    <wp:posOffset>59690</wp:posOffset>
                  </wp:positionH>
                  <wp:positionV relativeFrom="line">
                    <wp:posOffset>-11521</wp:posOffset>
                  </wp:positionV>
                  <wp:extent cx="79375" cy="508000"/>
                  <wp:effectExtent l="0" t="0" r="0" b="0"/>
                  <wp:wrapNone/>
                  <wp:docPr id="100002" name="Picture 10000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2" name=""/>
                          <pic:cNvPicPr>
                            <a:picLocks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375" cy="50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50" w:type="dxa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1A022B6E" w14:textId="401773E4" w:rsidR="00CC1BAE" w:rsidRDefault="00CC1BAE">
            <w:pPr>
              <w:pStyle w:val="documentmiddleleftcellParagraph"/>
              <w:pBdr>
                <w:right w:val="none" w:sz="0" w:space="0" w:color="auto"/>
              </w:pBdr>
              <w:rPr>
                <w:rStyle w:val="documentmiddleleftcell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</w:pPr>
          </w:p>
        </w:tc>
        <w:tc>
          <w:tcPr>
            <w:tcW w:w="693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048C9A4" w14:textId="2C849242" w:rsidR="00CC1BAE" w:rsidRPr="003069CE" w:rsidRDefault="00000000">
            <w:pPr>
              <w:pStyle w:val="documentskn-mld9name"/>
              <w:spacing w:line="700" w:lineRule="exact"/>
              <w:rPr>
                <w:rStyle w:val="documentskn-mld9right-box"/>
                <w:rFonts w:ascii="Source Sans Pro" w:eastAsia="Source Sans Pro" w:hAnsi="Source Sans Pro" w:cs="Source Sans Pro"/>
                <w:b/>
                <w:bCs/>
                <w:color w:val="2A2A2A"/>
                <w:sz w:val="56"/>
                <w:szCs w:val="56"/>
              </w:rPr>
            </w:pPr>
            <w:r w:rsidRPr="003069CE">
              <w:rPr>
                <w:rStyle w:val="span"/>
                <w:rFonts w:ascii="Source Sans Pro Light" w:eastAsia="Source Sans Pro Light" w:hAnsi="Source Sans Pro Light" w:cs="Source Sans Pro Light"/>
                <w:b/>
                <w:bCs/>
                <w:color w:val="2A2A2A"/>
                <w:sz w:val="56"/>
                <w:szCs w:val="56"/>
              </w:rPr>
              <w:t>Marcus</w:t>
            </w:r>
            <w:r w:rsidRPr="003069CE">
              <w:rPr>
                <w:rStyle w:val="documentskn-mld9right-box"/>
                <w:rFonts w:ascii="Source Sans Pro Light" w:eastAsia="Source Sans Pro Light" w:hAnsi="Source Sans Pro Light" w:cs="Source Sans Pro Light"/>
                <w:b/>
                <w:bCs/>
                <w:color w:val="2A2A2A"/>
                <w:sz w:val="56"/>
                <w:szCs w:val="56"/>
              </w:rPr>
              <w:t xml:space="preserve"> </w:t>
            </w:r>
            <w:r w:rsidRPr="003069CE">
              <w:rPr>
                <w:rStyle w:val="span"/>
                <w:rFonts w:ascii="Source Sans Pro Light" w:eastAsia="Source Sans Pro Light" w:hAnsi="Source Sans Pro Light" w:cs="Source Sans Pro Light"/>
                <w:b/>
                <w:bCs/>
                <w:color w:val="2A2A2A"/>
                <w:sz w:val="56"/>
                <w:szCs w:val="56"/>
              </w:rPr>
              <w:t>Liu</w:t>
            </w:r>
          </w:p>
          <w:p w14:paraId="636C78A2" w14:textId="77777777" w:rsidR="00CC1BAE" w:rsidRDefault="00000000">
            <w:pPr>
              <w:pStyle w:val="gap-btn-hidden"/>
              <w:rPr>
                <w:rStyle w:val="documentskn-mld9right-box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</w:pPr>
            <w:r>
              <w:rPr>
                <w:rStyle w:val="documentskn-mld9right-box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  <w:t> </w:t>
            </w:r>
          </w:p>
          <w:p w14:paraId="535CD9CF" w14:textId="77777777" w:rsidR="00CC1BAE" w:rsidRDefault="00000000">
            <w:pPr>
              <w:pStyle w:val="documentskn-mld9sectiontitle"/>
              <w:spacing w:before="800" w:after="100"/>
              <w:rPr>
                <w:rStyle w:val="documentskn-mld9right-box"/>
                <w:rFonts w:ascii="Source Sans Pro" w:eastAsia="Source Sans Pro" w:hAnsi="Source Sans Pro" w:cs="Source Sans Pro"/>
                <w:color w:val="2A2A2A"/>
              </w:rPr>
            </w:pPr>
            <w:r>
              <w:rPr>
                <w:rStyle w:val="documentskn-mld9right-box"/>
                <w:rFonts w:ascii="Source Sans Pro" w:eastAsia="Source Sans Pro" w:hAnsi="Source Sans Pro" w:cs="Source Sans Pro"/>
                <w:color w:val="2A2A2A"/>
              </w:rPr>
              <w:t>PROFESSIONAL EXPERIENCE</w:t>
            </w:r>
          </w:p>
          <w:p w14:paraId="2C1CB6D0" w14:textId="77777777" w:rsidR="00CC1BAE" w:rsidRDefault="00000000">
            <w:pPr>
              <w:pStyle w:val="documentskn-mld9disp-blk"/>
              <w:rPr>
                <w:rStyle w:val="documentskn-mld9right-box"/>
                <w:rFonts w:ascii="Source Sans Pro" w:eastAsia="Source Sans Pro" w:hAnsi="Source Sans Pro" w:cs="Source Sans Pro"/>
                <w:b/>
                <w:bCs/>
                <w:color w:val="2A2A2A"/>
                <w:sz w:val="18"/>
                <w:szCs w:val="18"/>
              </w:rPr>
            </w:pPr>
            <w:r>
              <w:rPr>
                <w:rStyle w:val="documentskn-mld9txt-capitalize"/>
                <w:rFonts w:ascii="Source Sans Pro" w:eastAsia="Source Sans Pro" w:hAnsi="Source Sans Pro" w:cs="Source Sans Pro"/>
                <w:b/>
                <w:bCs/>
                <w:color w:val="2A2A2A"/>
                <w:sz w:val="18"/>
                <w:szCs w:val="18"/>
              </w:rPr>
              <w:t>Lifestyles for the Disabled</w:t>
            </w:r>
            <w:r>
              <w:rPr>
                <w:rStyle w:val="span"/>
                <w:rFonts w:ascii="Source Sans Pro" w:eastAsia="Source Sans Pro" w:hAnsi="Source Sans Pro" w:cs="Source Sans Pro"/>
                <w:b/>
                <w:bCs/>
                <w:color w:val="2A2A2A"/>
                <w:sz w:val="18"/>
                <w:szCs w:val="18"/>
              </w:rPr>
              <w:t xml:space="preserve"> - </w:t>
            </w:r>
            <w:r>
              <w:rPr>
                <w:rStyle w:val="documentskn-mld9txt-capitalize"/>
                <w:rFonts w:ascii="Source Sans Pro" w:eastAsia="Source Sans Pro" w:hAnsi="Source Sans Pro" w:cs="Source Sans Pro"/>
                <w:b/>
                <w:bCs/>
                <w:color w:val="2A2A2A"/>
                <w:sz w:val="18"/>
                <w:szCs w:val="18"/>
              </w:rPr>
              <w:t>Information Technology Intern</w:t>
            </w:r>
          </w:p>
          <w:p w14:paraId="649E1085" w14:textId="77777777" w:rsidR="00CC1BAE" w:rsidRDefault="00000000">
            <w:pPr>
              <w:pStyle w:val="documentskn-mld9disp-blk"/>
              <w:rPr>
                <w:rStyle w:val="documentskn-mld9right-box"/>
                <w:rFonts w:ascii="Source Sans Pro" w:eastAsia="Source Sans Pro" w:hAnsi="Source Sans Pro" w:cs="Source Sans Pro"/>
                <w:i/>
                <w:iCs/>
                <w:color w:val="2A2A2A"/>
                <w:sz w:val="18"/>
                <w:szCs w:val="18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i/>
                <w:iCs/>
                <w:color w:val="2A2A2A"/>
                <w:sz w:val="18"/>
                <w:szCs w:val="18"/>
              </w:rPr>
              <w:t>Staten Island, NY</w:t>
            </w:r>
            <w:r>
              <w:rPr>
                <w:rStyle w:val="documentskn-mld9right-box"/>
                <w:rFonts w:ascii="Source Sans Pro" w:eastAsia="Source Sans Pro" w:hAnsi="Source Sans Pro" w:cs="Source Sans Pro"/>
                <w:i/>
                <w:iCs/>
                <w:color w:val="2A2A2A"/>
                <w:sz w:val="18"/>
                <w:szCs w:val="18"/>
              </w:rPr>
              <w:t xml:space="preserve"> </w:t>
            </w:r>
          </w:p>
          <w:p w14:paraId="1EEC98AF" w14:textId="77777777" w:rsidR="00CC1BAE" w:rsidRDefault="00000000">
            <w:pPr>
              <w:pStyle w:val="documentskn-mld9disp-blk"/>
              <w:rPr>
                <w:rStyle w:val="documentskn-mld9right-box"/>
                <w:rFonts w:ascii="Source Sans Pro" w:eastAsia="Source Sans Pro" w:hAnsi="Source Sans Pro" w:cs="Source Sans Pro"/>
                <w:i/>
                <w:iCs/>
                <w:color w:val="2A2A2A"/>
                <w:sz w:val="18"/>
                <w:szCs w:val="18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i/>
                <w:iCs/>
                <w:color w:val="2A2A2A"/>
                <w:sz w:val="18"/>
                <w:szCs w:val="18"/>
              </w:rPr>
              <w:t>06/2019 - 08/2019</w:t>
            </w:r>
          </w:p>
          <w:p w14:paraId="75AA274B" w14:textId="77777777" w:rsidR="00CC1BAE" w:rsidRDefault="00000000">
            <w:pPr>
              <w:pStyle w:val="documentskn-mld9ulli"/>
              <w:numPr>
                <w:ilvl w:val="0"/>
                <w:numId w:val="1"/>
              </w:numPr>
              <w:spacing w:before="120"/>
              <w:ind w:left="180" w:hanging="183"/>
              <w:rPr>
                <w:rStyle w:val="span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  <w:t>Helped drive usage and adoption of Office365 through training and individual consultation</w:t>
            </w:r>
          </w:p>
          <w:p w14:paraId="1BB27184" w14:textId="77777777" w:rsidR="00CC1BAE" w:rsidRDefault="00000000">
            <w:pPr>
              <w:pStyle w:val="documentskn-mld9ulli"/>
              <w:numPr>
                <w:ilvl w:val="0"/>
                <w:numId w:val="1"/>
              </w:numPr>
              <w:ind w:left="180" w:hanging="183"/>
              <w:rPr>
                <w:rStyle w:val="span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  <w:t>Tested and serviced operating systems, hardware, software, applications within the company</w:t>
            </w:r>
          </w:p>
          <w:p w14:paraId="27B9A5CD" w14:textId="77777777" w:rsidR="00CC1BAE" w:rsidRDefault="00000000">
            <w:pPr>
              <w:pStyle w:val="documentskn-mld9ullinth-last-child1"/>
              <w:numPr>
                <w:ilvl w:val="0"/>
                <w:numId w:val="1"/>
              </w:numPr>
              <w:ind w:left="180" w:hanging="183"/>
              <w:rPr>
                <w:rStyle w:val="span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  <w:t>Set up virtual private networks, network printer/scanner communication, and new wireless networks</w:t>
            </w:r>
          </w:p>
          <w:p w14:paraId="181A82F1" w14:textId="77777777" w:rsidR="00CC1BAE" w:rsidRDefault="00000000">
            <w:pPr>
              <w:pStyle w:val="documentskn-mld9disp-blk"/>
              <w:pBdr>
                <w:top w:val="none" w:sz="0" w:space="18" w:color="auto"/>
              </w:pBdr>
              <w:rPr>
                <w:rStyle w:val="documentskn-mld9right-box"/>
                <w:rFonts w:ascii="Source Sans Pro" w:eastAsia="Source Sans Pro" w:hAnsi="Source Sans Pro" w:cs="Source Sans Pro"/>
                <w:b/>
                <w:bCs/>
                <w:color w:val="2A2A2A"/>
                <w:sz w:val="18"/>
                <w:szCs w:val="18"/>
              </w:rPr>
            </w:pPr>
            <w:r>
              <w:rPr>
                <w:rStyle w:val="documentskn-mld9txt-capitalize"/>
                <w:rFonts w:ascii="Source Sans Pro" w:eastAsia="Source Sans Pro" w:hAnsi="Source Sans Pro" w:cs="Source Sans Pro"/>
                <w:b/>
                <w:bCs/>
                <w:color w:val="2A2A2A"/>
                <w:sz w:val="18"/>
                <w:szCs w:val="18"/>
              </w:rPr>
              <w:t>Mercy Pharmacy</w:t>
            </w:r>
            <w:r>
              <w:rPr>
                <w:rStyle w:val="span"/>
                <w:rFonts w:ascii="Source Sans Pro" w:eastAsia="Source Sans Pro" w:hAnsi="Source Sans Pro" w:cs="Source Sans Pro"/>
                <w:b/>
                <w:bCs/>
                <w:color w:val="2A2A2A"/>
                <w:sz w:val="18"/>
                <w:szCs w:val="18"/>
              </w:rPr>
              <w:t xml:space="preserve"> - </w:t>
            </w:r>
            <w:r>
              <w:rPr>
                <w:rStyle w:val="documentskn-mld9txt-capitalize"/>
                <w:rFonts w:ascii="Source Sans Pro" w:eastAsia="Source Sans Pro" w:hAnsi="Source Sans Pro" w:cs="Source Sans Pro"/>
                <w:b/>
                <w:bCs/>
                <w:color w:val="2A2A2A"/>
                <w:sz w:val="18"/>
                <w:szCs w:val="18"/>
              </w:rPr>
              <w:t>Pharmacist Assistant</w:t>
            </w:r>
          </w:p>
          <w:p w14:paraId="4C1E0661" w14:textId="77777777" w:rsidR="00CC1BAE" w:rsidRDefault="00000000">
            <w:pPr>
              <w:pStyle w:val="documentskn-mld9disp-blk"/>
              <w:rPr>
                <w:rStyle w:val="documentskn-mld9right-box"/>
                <w:rFonts w:ascii="Source Sans Pro" w:eastAsia="Source Sans Pro" w:hAnsi="Source Sans Pro" w:cs="Source Sans Pro"/>
                <w:i/>
                <w:iCs/>
                <w:color w:val="2A2A2A"/>
                <w:sz w:val="18"/>
                <w:szCs w:val="18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i/>
                <w:iCs/>
                <w:color w:val="2A2A2A"/>
                <w:sz w:val="18"/>
                <w:szCs w:val="18"/>
              </w:rPr>
              <w:t>Brooklyn, NY</w:t>
            </w:r>
            <w:r>
              <w:rPr>
                <w:rStyle w:val="documentskn-mld9right-box"/>
                <w:rFonts w:ascii="Source Sans Pro" w:eastAsia="Source Sans Pro" w:hAnsi="Source Sans Pro" w:cs="Source Sans Pro"/>
                <w:i/>
                <w:iCs/>
                <w:color w:val="2A2A2A"/>
                <w:sz w:val="18"/>
                <w:szCs w:val="18"/>
              </w:rPr>
              <w:t xml:space="preserve"> </w:t>
            </w:r>
          </w:p>
          <w:p w14:paraId="36E7A53C" w14:textId="77777777" w:rsidR="00CC1BAE" w:rsidRDefault="00000000">
            <w:pPr>
              <w:pStyle w:val="documentskn-mld9disp-blk"/>
              <w:rPr>
                <w:rStyle w:val="documentskn-mld9right-box"/>
                <w:rFonts w:ascii="Source Sans Pro" w:eastAsia="Source Sans Pro" w:hAnsi="Source Sans Pro" w:cs="Source Sans Pro"/>
                <w:i/>
                <w:iCs/>
                <w:color w:val="2A2A2A"/>
                <w:sz w:val="18"/>
                <w:szCs w:val="18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i/>
                <w:iCs/>
                <w:color w:val="2A2A2A"/>
                <w:sz w:val="18"/>
                <w:szCs w:val="18"/>
              </w:rPr>
              <w:t>09/2016 - 06/2020</w:t>
            </w:r>
          </w:p>
          <w:p w14:paraId="6FBABB25" w14:textId="77777777" w:rsidR="00CC1BAE" w:rsidRDefault="00000000">
            <w:pPr>
              <w:pStyle w:val="documentskn-mld9ulli"/>
              <w:numPr>
                <w:ilvl w:val="0"/>
                <w:numId w:val="2"/>
              </w:numPr>
              <w:spacing w:before="120"/>
              <w:ind w:left="180" w:hanging="183"/>
              <w:rPr>
                <w:rStyle w:val="span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  <w:t>Compiled patient information into Excel</w:t>
            </w:r>
          </w:p>
          <w:p w14:paraId="69AA7E2A" w14:textId="77777777" w:rsidR="00CC1BAE" w:rsidRDefault="00000000">
            <w:pPr>
              <w:pStyle w:val="documentskn-mld9ulli"/>
              <w:numPr>
                <w:ilvl w:val="0"/>
                <w:numId w:val="2"/>
              </w:numPr>
              <w:ind w:left="180" w:hanging="183"/>
              <w:rPr>
                <w:rStyle w:val="span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  <w:t>Received and verified daily incoming drug inventories, reported discrepancies and logged items into inventory system</w:t>
            </w:r>
          </w:p>
          <w:p w14:paraId="4CB6F7AF" w14:textId="5C3A1828" w:rsidR="00CC1BAE" w:rsidRDefault="00000000">
            <w:pPr>
              <w:pStyle w:val="documentskn-mld9ullinth-last-child1"/>
              <w:numPr>
                <w:ilvl w:val="0"/>
                <w:numId w:val="2"/>
              </w:numPr>
              <w:ind w:left="180" w:hanging="183"/>
              <w:rPr>
                <w:rStyle w:val="span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</w:pPr>
            <w:r>
              <w:rPr>
                <w:rStyle w:val="span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  <w:t>Delivered medications to care areas and retrieved new orders for fulfillment</w:t>
            </w:r>
          </w:p>
          <w:p w14:paraId="3BBD9AC9" w14:textId="77777777" w:rsidR="003069CE" w:rsidRDefault="003069CE" w:rsidP="003069CE">
            <w:pPr>
              <w:pStyle w:val="documentskn-mld9ullinth-last-child1"/>
              <w:ind w:left="180"/>
              <w:rPr>
                <w:rStyle w:val="span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</w:pPr>
          </w:p>
          <w:p w14:paraId="2248DA07" w14:textId="77777777" w:rsidR="00CC1BAE" w:rsidRDefault="00000000">
            <w:pPr>
              <w:pStyle w:val="documentskn-mld9sectiontitle"/>
              <w:spacing w:before="180" w:after="100"/>
              <w:rPr>
                <w:rStyle w:val="documentskn-mld9right-box"/>
                <w:rFonts w:ascii="Source Sans Pro" w:eastAsia="Source Sans Pro" w:hAnsi="Source Sans Pro" w:cs="Source Sans Pro"/>
                <w:color w:val="2A2A2A"/>
              </w:rPr>
            </w:pPr>
            <w:r>
              <w:rPr>
                <w:rStyle w:val="documentskn-mld9right-box"/>
                <w:rFonts w:ascii="Source Sans Pro" w:eastAsia="Source Sans Pro" w:hAnsi="Source Sans Pro" w:cs="Source Sans Pro"/>
                <w:color w:val="2A2A2A"/>
              </w:rPr>
              <w:t>PROJECTS</w:t>
            </w:r>
          </w:p>
          <w:p w14:paraId="5FE11622" w14:textId="77777777" w:rsidR="00CC1BAE" w:rsidRDefault="00000000">
            <w:pPr>
              <w:pStyle w:val="p"/>
              <w:rPr>
                <w:rStyle w:val="documentskn-mld9right-box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</w:pPr>
            <w:r>
              <w:rPr>
                <w:rStyle w:val="Strong1"/>
                <w:rFonts w:ascii="Source Sans Pro" w:eastAsia="Source Sans Pro" w:hAnsi="Source Sans Pro" w:cs="Source Sans Pro"/>
                <w:b/>
                <w:bCs/>
                <w:color w:val="2A2A2A"/>
                <w:sz w:val="18"/>
                <w:szCs w:val="18"/>
              </w:rPr>
              <w:t>Complexity Notation Tracer</w:t>
            </w:r>
          </w:p>
          <w:p w14:paraId="591AFD27" w14:textId="77777777" w:rsidR="00CC1BAE" w:rsidRDefault="00000000">
            <w:pPr>
              <w:pStyle w:val="documentskn-mld9ulli"/>
              <w:numPr>
                <w:ilvl w:val="0"/>
                <w:numId w:val="3"/>
              </w:numPr>
              <w:ind w:left="180" w:hanging="183"/>
              <w:rPr>
                <w:rStyle w:val="documentskn-mld9right-box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</w:pPr>
            <w:r>
              <w:rPr>
                <w:rStyle w:val="documentskn-mld9right-box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  <w:t>A java program that reads through a python file and returns the Big-Oh order of complexity for the function</w:t>
            </w:r>
          </w:p>
          <w:p w14:paraId="7B6EA319" w14:textId="5334D035" w:rsidR="00CC1BAE" w:rsidRDefault="00000000">
            <w:pPr>
              <w:pStyle w:val="documentskn-mld9ullinth-last-child1"/>
              <w:numPr>
                <w:ilvl w:val="0"/>
                <w:numId w:val="3"/>
              </w:numPr>
              <w:ind w:left="180" w:hanging="183"/>
              <w:rPr>
                <w:rStyle w:val="documentskn-mld9right-box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</w:pPr>
            <w:r>
              <w:rPr>
                <w:rStyle w:val="documentskn-mld9right-box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  <w:t>Implements a stack type data structure to determine total complexity</w:t>
            </w:r>
          </w:p>
          <w:p w14:paraId="2C246CB4" w14:textId="77777777" w:rsidR="003069CE" w:rsidRDefault="003069CE" w:rsidP="003069CE">
            <w:pPr>
              <w:pStyle w:val="documentskn-mld9ullinth-last-child1"/>
              <w:ind w:left="180"/>
              <w:rPr>
                <w:rStyle w:val="documentskn-mld9right-box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</w:pPr>
          </w:p>
          <w:p w14:paraId="5E73DF6E" w14:textId="77777777" w:rsidR="00CC1BAE" w:rsidRDefault="00000000">
            <w:pPr>
              <w:pStyle w:val="p"/>
              <w:rPr>
                <w:rStyle w:val="documentskn-mld9right-box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</w:pPr>
            <w:r>
              <w:rPr>
                <w:rStyle w:val="Strong1"/>
                <w:rFonts w:ascii="Source Sans Pro" w:eastAsia="Source Sans Pro" w:hAnsi="Source Sans Pro" w:cs="Source Sans Pro"/>
                <w:b/>
                <w:bCs/>
                <w:color w:val="2A2A2A"/>
                <w:sz w:val="18"/>
                <w:szCs w:val="18"/>
              </w:rPr>
              <w:t>Twitter Bot</w:t>
            </w:r>
          </w:p>
          <w:p w14:paraId="1E4F67CA" w14:textId="77777777" w:rsidR="00CC1BAE" w:rsidRDefault="00000000">
            <w:pPr>
              <w:pStyle w:val="documentskn-mld9ulli"/>
              <w:numPr>
                <w:ilvl w:val="0"/>
                <w:numId w:val="4"/>
              </w:numPr>
              <w:ind w:left="180" w:hanging="183"/>
              <w:rPr>
                <w:rStyle w:val="documentskn-mld9right-box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</w:pPr>
            <w:r>
              <w:rPr>
                <w:rStyle w:val="documentskn-mld9right-box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  <w:t>A python program that sent out funny pictures / gif on twitter</w:t>
            </w:r>
          </w:p>
          <w:p w14:paraId="674D6847" w14:textId="0C6B0677" w:rsidR="00CC1BAE" w:rsidRDefault="00000000">
            <w:pPr>
              <w:pStyle w:val="documentskn-mld9ullinth-last-child1"/>
              <w:numPr>
                <w:ilvl w:val="0"/>
                <w:numId w:val="4"/>
              </w:numPr>
              <w:ind w:left="180" w:hanging="183"/>
              <w:rPr>
                <w:rStyle w:val="documentskn-mld9right-box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</w:pPr>
            <w:r>
              <w:rPr>
                <w:rStyle w:val="documentskn-mld9right-box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  <w:t>Used Twitter API to tweet during certain time periods of the day</w:t>
            </w:r>
          </w:p>
          <w:p w14:paraId="00E3CB3E" w14:textId="77777777" w:rsidR="003069CE" w:rsidRDefault="003069CE" w:rsidP="003069CE">
            <w:pPr>
              <w:pStyle w:val="documentskn-mld9ullinth-last-child1"/>
              <w:ind w:left="180"/>
              <w:rPr>
                <w:rStyle w:val="documentskn-mld9right-box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</w:pPr>
          </w:p>
          <w:p w14:paraId="1FA658F7" w14:textId="77777777" w:rsidR="00CC1BAE" w:rsidRDefault="00000000">
            <w:pPr>
              <w:pStyle w:val="p"/>
              <w:rPr>
                <w:rStyle w:val="documentskn-mld9right-box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</w:pPr>
            <w:r>
              <w:rPr>
                <w:rStyle w:val="Strong1"/>
                <w:rFonts w:ascii="Source Sans Pro" w:eastAsia="Source Sans Pro" w:hAnsi="Source Sans Pro" w:cs="Source Sans Pro"/>
                <w:b/>
                <w:bCs/>
                <w:color w:val="2A2A2A"/>
                <w:sz w:val="18"/>
                <w:szCs w:val="18"/>
              </w:rPr>
              <w:t>Financial Model</w:t>
            </w:r>
          </w:p>
          <w:p w14:paraId="4BAFC828" w14:textId="582D7591" w:rsidR="00CC1BAE" w:rsidRDefault="00000000">
            <w:pPr>
              <w:pStyle w:val="documentskn-mld9ulli"/>
              <w:numPr>
                <w:ilvl w:val="0"/>
                <w:numId w:val="5"/>
              </w:numPr>
              <w:ind w:left="180" w:hanging="183"/>
              <w:rPr>
                <w:rStyle w:val="documentskn-mld9right-box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</w:pPr>
            <w:r>
              <w:rPr>
                <w:rStyle w:val="documentskn-mld9right-box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  <w:t xml:space="preserve">Analyzed a </w:t>
            </w:r>
            <w:r w:rsidR="003069CE">
              <w:rPr>
                <w:rStyle w:val="documentskn-mld9right-box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  <w:t>company’s</w:t>
            </w:r>
            <w:r>
              <w:rPr>
                <w:rStyle w:val="documentskn-mld9right-box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  <w:t xml:space="preserve"> historical data </w:t>
            </w:r>
            <w:r w:rsidR="003069CE">
              <w:rPr>
                <w:rStyle w:val="documentskn-mld9right-box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  <w:t>using</w:t>
            </w:r>
            <w:r>
              <w:rPr>
                <w:rStyle w:val="documentskn-mld9right-box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  <w:t xml:space="preserve"> excel formulas</w:t>
            </w:r>
          </w:p>
          <w:p w14:paraId="319E8ADD" w14:textId="77777777" w:rsidR="00CC1BAE" w:rsidRDefault="00000000">
            <w:pPr>
              <w:pStyle w:val="documentskn-mld9ulli"/>
              <w:numPr>
                <w:ilvl w:val="0"/>
                <w:numId w:val="5"/>
              </w:numPr>
              <w:ind w:left="180" w:hanging="183"/>
              <w:rPr>
                <w:rStyle w:val="documentskn-mld9right-box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</w:pPr>
            <w:r>
              <w:rPr>
                <w:rStyle w:val="documentskn-mld9right-box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  <w:t>Created a dashboard consisting of historical models/charts and a lookup for specific values</w:t>
            </w:r>
          </w:p>
          <w:p w14:paraId="2A41FC14" w14:textId="3DF8ABFE" w:rsidR="00CC1BAE" w:rsidRDefault="00000000">
            <w:pPr>
              <w:pStyle w:val="documentskn-mld9ullinth-last-child1"/>
              <w:numPr>
                <w:ilvl w:val="0"/>
                <w:numId w:val="5"/>
              </w:numPr>
              <w:ind w:left="180" w:hanging="183"/>
              <w:rPr>
                <w:rStyle w:val="documentskn-mld9right-box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</w:pPr>
            <w:r>
              <w:rPr>
                <w:rStyle w:val="documentskn-mld9right-box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  <w:t>Wrote an executive summary with an overview, financial analysis, and recommendation</w:t>
            </w:r>
          </w:p>
          <w:p w14:paraId="07EAF809" w14:textId="77777777" w:rsidR="003069CE" w:rsidRDefault="003069CE" w:rsidP="003069CE">
            <w:pPr>
              <w:pStyle w:val="documentskn-mld9ullinth-last-child1"/>
              <w:ind w:left="180"/>
              <w:rPr>
                <w:rStyle w:val="documentskn-mld9right-box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</w:pPr>
          </w:p>
          <w:p w14:paraId="40706328" w14:textId="77777777" w:rsidR="00CC1BAE" w:rsidRDefault="00000000">
            <w:pPr>
              <w:pStyle w:val="documentskn-mld9sectiontitle"/>
              <w:spacing w:before="180" w:after="100"/>
              <w:rPr>
                <w:rStyle w:val="documentskn-mld9right-box"/>
                <w:rFonts w:ascii="Source Sans Pro" w:eastAsia="Source Sans Pro" w:hAnsi="Source Sans Pro" w:cs="Source Sans Pro"/>
                <w:color w:val="2A2A2A"/>
              </w:rPr>
            </w:pPr>
            <w:r>
              <w:rPr>
                <w:rStyle w:val="documentskn-mld9right-box"/>
                <w:rFonts w:ascii="Source Sans Pro" w:eastAsia="Source Sans Pro" w:hAnsi="Source Sans Pro" w:cs="Source Sans Pro"/>
                <w:color w:val="2A2A2A"/>
              </w:rPr>
              <w:t>EXTRACURRICULAR</w:t>
            </w:r>
          </w:p>
          <w:p w14:paraId="3298D1D8" w14:textId="77777777" w:rsidR="00CC1BAE" w:rsidRDefault="00000000">
            <w:pPr>
              <w:pStyle w:val="p"/>
              <w:rPr>
                <w:rStyle w:val="documentskn-mld9right-box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</w:pPr>
            <w:r>
              <w:rPr>
                <w:rStyle w:val="documentskn-mld9right-box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  <w:t>Stony Brook Vietnamese Student Association</w:t>
            </w:r>
          </w:p>
          <w:p w14:paraId="2BB71CEB" w14:textId="7F9E5890" w:rsidR="00CC1BAE" w:rsidRDefault="00000000">
            <w:pPr>
              <w:pStyle w:val="p"/>
              <w:rPr>
                <w:rStyle w:val="documentskn-mld9right-box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</w:pPr>
            <w:r>
              <w:rPr>
                <w:rStyle w:val="documentskn-mld9right-box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  <w:t xml:space="preserve">Staten Island Technical High </w:t>
            </w:r>
            <w:r w:rsidR="003069CE">
              <w:rPr>
                <w:rStyle w:val="documentskn-mld9right-box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  <w:t>School</w:t>
            </w:r>
            <w:r>
              <w:rPr>
                <w:rStyle w:val="documentskn-mld9right-box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  <w:t xml:space="preserve"> Varsity Swim Team</w:t>
            </w:r>
          </w:p>
          <w:p w14:paraId="2ADD27DB" w14:textId="77777777" w:rsidR="00CC1BAE" w:rsidRDefault="00000000">
            <w:pPr>
              <w:pStyle w:val="p"/>
              <w:rPr>
                <w:rStyle w:val="documentskn-mld9right-box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</w:pPr>
            <w:r>
              <w:rPr>
                <w:rStyle w:val="documentskn-mld9right-box"/>
                <w:rFonts w:ascii="Source Sans Pro" w:eastAsia="Source Sans Pro" w:hAnsi="Source Sans Pro" w:cs="Source Sans Pro"/>
                <w:color w:val="2A2A2A"/>
                <w:sz w:val="18"/>
                <w:szCs w:val="18"/>
              </w:rPr>
              <w:t>INROADS Financial Service Institute</w:t>
            </w:r>
          </w:p>
        </w:tc>
      </w:tr>
    </w:tbl>
    <w:p w14:paraId="48A0976F" w14:textId="77777777" w:rsidR="00CC1BAE" w:rsidRDefault="00000000">
      <w:pPr>
        <w:spacing w:line="20" w:lineRule="auto"/>
        <w:rPr>
          <w:rFonts w:ascii="Source Sans Pro" w:eastAsia="Source Sans Pro" w:hAnsi="Source Sans Pro" w:cs="Source Sans Pro"/>
          <w:color w:val="2A2A2A"/>
          <w:sz w:val="18"/>
          <w:szCs w:val="18"/>
        </w:rPr>
      </w:pPr>
      <w:r>
        <w:rPr>
          <w:color w:val="FFFFFF"/>
          <w:sz w:val="2"/>
        </w:rPr>
        <w:t>.</w:t>
      </w:r>
    </w:p>
    <w:sectPr w:rsidR="00CC1BA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200" w:right="900" w:bottom="1200" w:left="90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D560A8" w14:textId="77777777" w:rsidR="00754B6F" w:rsidRDefault="00754B6F">
      <w:pPr>
        <w:spacing w:line="240" w:lineRule="auto"/>
      </w:pPr>
      <w:r>
        <w:separator/>
      </w:r>
    </w:p>
  </w:endnote>
  <w:endnote w:type="continuationSeparator" w:id="0">
    <w:p w14:paraId="1C31175C" w14:textId="77777777" w:rsidR="00754B6F" w:rsidRDefault="00754B6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1E9A1E67-C990-C349-BC10-8FBB5CCE9FE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A02A4617-ABF8-3F4E-BEFF-DA3E0163F685}"/>
    <w:embedBold r:id="rId3" w:fontKey="{35871108-DE17-6D47-974A-60F24EB66C12}"/>
    <w:embedItalic r:id="rId4" w:fontKey="{F7D6A20D-CDE5-E048-8328-0DAB6F83161C}"/>
    <w:embedBoldItalic r:id="rId5" w:fontKey="{BE5B9E3F-7910-0D4A-B3FA-A8C393E229E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6" w:fontKey="{975C05C3-E53E-8D46-96F6-03B5287F136B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7" w:fontKey="{8CE85993-4D9E-1C49-AAFA-82E8B1DC2C8F}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  <w:embedRegular r:id="rId8" w:fontKey="{EB6DF05B-3F6E-D243-B717-B1527DBD096F}"/>
    <w:embedBold r:id="rId9" w:fontKey="{85C26F9F-09B3-F047-83A3-873D705E76B4}"/>
    <w:embedItalic r:id="rId10" w:fontKey="{EF95CCE4-E237-9940-8F21-61CB895310E6}"/>
  </w:font>
  <w:font w:name="Source Sans Pro Light">
    <w:panose1 w:val="020B0403030403020204"/>
    <w:charset w:val="00"/>
    <w:family w:val="swiss"/>
    <w:pitch w:val="variable"/>
    <w:sig w:usb0="600002F7" w:usb1="02000001" w:usb2="00000000" w:usb3="00000000" w:csb0="0000019F" w:csb1="00000000"/>
    <w:embedBold r:id="rId11" w:fontKey="{ED964CB2-2F2D-C94F-B940-844817497A5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2" w:fontKey="{712CAF16-D276-074A-85C4-57DEF4A4129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85CD04" w14:textId="77777777" w:rsidR="003069CE" w:rsidRDefault="003069C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4318A0" w14:textId="77777777" w:rsidR="003069CE" w:rsidRDefault="003069C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BE165C" w14:textId="77777777" w:rsidR="003069CE" w:rsidRDefault="003069C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EE0531" w14:textId="77777777" w:rsidR="00754B6F" w:rsidRDefault="00754B6F">
      <w:pPr>
        <w:spacing w:line="240" w:lineRule="auto"/>
      </w:pPr>
      <w:r>
        <w:separator/>
      </w:r>
    </w:p>
  </w:footnote>
  <w:footnote w:type="continuationSeparator" w:id="0">
    <w:p w14:paraId="601AF8DB" w14:textId="77777777" w:rsidR="00754B6F" w:rsidRDefault="00754B6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0BD188" w14:textId="77777777" w:rsidR="003069CE" w:rsidRDefault="003069C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9E94A6" w14:textId="77777777" w:rsidR="00CC1BAE" w:rsidRDefault="00000000">
    <w:r>
      <w:rPr>
        <w:noProof/>
      </w:rPr>
      <w:drawing>
        <wp:anchor distT="0" distB="0" distL="114300" distR="114300" simplePos="0" relativeHeight="251658240" behindDoc="0" locked="0" layoutInCell="1" allowOverlap="1" wp14:anchorId="049A8BF4" wp14:editId="37F7AF90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768094" cy="10058400"/>
          <wp:effectExtent l="0" t="0" r="0" b="0"/>
          <wp:wrapNone/>
          <wp:docPr id="100004" name="Picture 10000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0004" name="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68094" cy="100584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723B93" w14:textId="77777777" w:rsidR="003069CE" w:rsidRDefault="003069C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CB10BF36">
      <w:start w:val="1"/>
      <w:numFmt w:val="bullet"/>
      <w:lvlText w:val=""/>
      <w:lvlJc w:val="left"/>
      <w:pPr>
        <w:ind w:left="720" w:hanging="360"/>
      </w:pPr>
      <w:rPr>
        <w:rFonts w:ascii="Symbol" w:hAnsi="Symbol"/>
        <w:sz w:val="12"/>
      </w:rPr>
    </w:lvl>
    <w:lvl w:ilvl="1" w:tplc="1A7ED8E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888056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2FCDBD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D5A9A8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FEEF1F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2EC1AF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5DED1E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CDAD0C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240AE00C">
      <w:start w:val="1"/>
      <w:numFmt w:val="bullet"/>
      <w:lvlText w:val=""/>
      <w:lvlJc w:val="left"/>
      <w:pPr>
        <w:ind w:left="720" w:hanging="360"/>
      </w:pPr>
      <w:rPr>
        <w:rFonts w:ascii="Symbol" w:hAnsi="Symbol"/>
        <w:sz w:val="12"/>
      </w:rPr>
    </w:lvl>
    <w:lvl w:ilvl="1" w:tplc="CDD85AA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7BA8AD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620F2B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904C53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CD1E944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C1ADB4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52C009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E86FAD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171AC9EA">
      <w:start w:val="1"/>
      <w:numFmt w:val="bullet"/>
      <w:lvlText w:val=""/>
      <w:lvlJc w:val="left"/>
      <w:pPr>
        <w:ind w:left="720" w:hanging="360"/>
      </w:pPr>
      <w:rPr>
        <w:rFonts w:ascii="Symbol" w:hAnsi="Symbol"/>
        <w:sz w:val="12"/>
      </w:rPr>
    </w:lvl>
    <w:lvl w:ilvl="1" w:tplc="AE1C02F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AC2AA0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4B6039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64C8AD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AA8547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DBC59A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F8026C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EDCBB8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C5945D50">
      <w:start w:val="1"/>
      <w:numFmt w:val="bullet"/>
      <w:lvlText w:val=""/>
      <w:lvlJc w:val="left"/>
      <w:pPr>
        <w:ind w:left="720" w:hanging="360"/>
      </w:pPr>
      <w:rPr>
        <w:rFonts w:ascii="Symbol" w:hAnsi="Symbol"/>
        <w:sz w:val="12"/>
      </w:rPr>
    </w:lvl>
    <w:lvl w:ilvl="1" w:tplc="43A2F47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3EC224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408D15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11E204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B7673D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D205C6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2064DD0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76C091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DB1C637C">
      <w:start w:val="1"/>
      <w:numFmt w:val="bullet"/>
      <w:lvlText w:val=""/>
      <w:lvlJc w:val="left"/>
      <w:pPr>
        <w:ind w:left="720" w:hanging="360"/>
      </w:pPr>
      <w:rPr>
        <w:rFonts w:ascii="Symbol" w:hAnsi="Symbol"/>
        <w:sz w:val="12"/>
      </w:rPr>
    </w:lvl>
    <w:lvl w:ilvl="1" w:tplc="27B845C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ACC81C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3E48C3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47D4FF9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3E46E3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19403E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D892EC3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2FA162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 w16cid:durableId="1599020385">
    <w:abstractNumId w:val="0"/>
  </w:num>
  <w:num w:numId="2" w16cid:durableId="846553230">
    <w:abstractNumId w:val="1"/>
  </w:num>
  <w:num w:numId="3" w16cid:durableId="81070298">
    <w:abstractNumId w:val="2"/>
  </w:num>
  <w:num w:numId="4" w16cid:durableId="698504724">
    <w:abstractNumId w:val="3"/>
  </w:num>
  <w:num w:numId="5" w16cid:durableId="14012468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displayBackgroundShape/>
  <w:embedTrueTypeFonts/>
  <w:proofState w:spelling="clean" w:grammar="clean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C1BAE"/>
    <w:rsid w:val="0006392F"/>
    <w:rsid w:val="003069CE"/>
    <w:rsid w:val="00754B6F"/>
    <w:rsid w:val="00CC1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41F7C2"/>
  <w15:docId w15:val="{C65313BF-B507-9149-85A2-3827991051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ocumentskn-mld9fontsize">
    <w:name w:val="document_skn-mld9_fontsize"/>
    <w:basedOn w:val="Normal"/>
    <w:rPr>
      <w:sz w:val="18"/>
      <w:szCs w:val="18"/>
    </w:rPr>
  </w:style>
  <w:style w:type="character" w:customStyle="1" w:styleId="documentskn-mld9left-box">
    <w:name w:val="document_skn-mld9_left-box"/>
    <w:basedOn w:val="DefaultParagraphFont"/>
  </w:style>
  <w:style w:type="paragraph" w:customStyle="1" w:styleId="documentskn-mld9parent-containercntc-sec">
    <w:name w:val="document_skn-mld9_parent-container_cntc-sec"/>
    <w:basedOn w:val="Normal"/>
  </w:style>
  <w:style w:type="paragraph" w:customStyle="1" w:styleId="documentskn-mld9firstparagraph">
    <w:name w:val="document_skn-mld9_firstparagraph"/>
    <w:basedOn w:val="Normal"/>
  </w:style>
  <w:style w:type="paragraph" w:customStyle="1" w:styleId="div">
    <w:name w:val="div"/>
    <w:basedOn w:val="Normal"/>
  </w:style>
  <w:style w:type="paragraph" w:customStyle="1" w:styleId="documentskn-mld9addressulli">
    <w:name w:val="document_skn-mld9_address_ul_li"/>
    <w:basedOn w:val="Normal"/>
    <w:rPr>
      <w:b/>
      <w:bCs/>
    </w:rPr>
  </w:style>
  <w:style w:type="character" w:customStyle="1" w:styleId="documentskn-mld9cntc-secspan">
    <w:name w:val="document_skn-mld9_cntc-sec_span"/>
    <w:basedOn w:val="DefaultParagraphFont"/>
  </w:style>
  <w:style w:type="paragraph" w:customStyle="1" w:styleId="documentskn-mld9addressullinth-last-child1">
    <w:name w:val="document_skn-mld9_address_ul_li_nth-last-child(1)"/>
    <w:basedOn w:val="Normal"/>
  </w:style>
  <w:style w:type="paragraph" w:customStyle="1" w:styleId="documentskn-mld9parent-containersection">
    <w:name w:val="document_skn-mld9_parent-container_section"/>
    <w:basedOn w:val="Normal"/>
  </w:style>
  <w:style w:type="paragraph" w:customStyle="1" w:styleId="documentskn-mld9heading">
    <w:name w:val="document_skn-mld9_heading"/>
    <w:basedOn w:val="Normal"/>
  </w:style>
  <w:style w:type="paragraph" w:customStyle="1" w:styleId="documentskn-mld9sectiontitle">
    <w:name w:val="document_skn-mld9_sectiontitle"/>
    <w:basedOn w:val="Normal"/>
    <w:pPr>
      <w:spacing w:line="300" w:lineRule="atLeast"/>
    </w:pPr>
    <w:rPr>
      <w:sz w:val="26"/>
      <w:szCs w:val="26"/>
    </w:rPr>
  </w:style>
  <w:style w:type="character" w:customStyle="1" w:styleId="documentskn-mld9sectiontitleCharacter">
    <w:name w:val="document_skn-mld9_sectiontitle Character"/>
    <w:basedOn w:val="DefaultParagraphFont"/>
    <w:rPr>
      <w:caps w:val="0"/>
      <w:sz w:val="26"/>
      <w:szCs w:val="26"/>
    </w:rPr>
  </w:style>
  <w:style w:type="paragraph" w:customStyle="1" w:styleId="p">
    <w:name w:val="p"/>
    <w:basedOn w:val="Normal"/>
  </w:style>
  <w:style w:type="paragraph" w:customStyle="1" w:styleId="documentskn-mld9disp-blk">
    <w:name w:val="document_skn-mld9_disp-blk"/>
    <w:basedOn w:val="Normal"/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character" w:customStyle="1" w:styleId="documentskn-mld9txt-bold">
    <w:name w:val="document_skn-mld9_txt-bold"/>
    <w:basedOn w:val="DefaultParagraphFont"/>
    <w:rPr>
      <w:b/>
      <w:bCs/>
    </w:rPr>
  </w:style>
  <w:style w:type="paragraph" w:customStyle="1" w:styleId="documentskn-mld9SECTIONHILTsinglecolumn">
    <w:name w:val="document_skn-mld9_SECTION_HILT_singlecolumn"/>
    <w:basedOn w:val="Normal"/>
  </w:style>
  <w:style w:type="paragraph" w:customStyle="1" w:styleId="documentskn-mld9left-boxskillpaddedline">
    <w:name w:val="document_skn-mld9_left-box_skill_paddedline"/>
    <w:basedOn w:val="Normal"/>
  </w:style>
  <w:style w:type="character" w:customStyle="1" w:styleId="Strong1">
    <w:name w:val="Strong1"/>
    <w:basedOn w:val="DefaultParagraphFont"/>
    <w:rPr>
      <w:bdr w:val="none" w:sz="0" w:space="0" w:color="auto"/>
      <w:vertAlign w:val="baseline"/>
    </w:rPr>
  </w:style>
  <w:style w:type="character" w:customStyle="1" w:styleId="documentleft-boxskillmiddlecell">
    <w:name w:val="document_left-box_skill_middlecell"/>
    <w:basedOn w:val="DefaultParagraphFont"/>
    <w:rPr>
      <w:vanish/>
    </w:rPr>
  </w:style>
  <w:style w:type="character" w:customStyle="1" w:styleId="documentmiddleleftcell">
    <w:name w:val="document_middleleftcell"/>
    <w:basedOn w:val="DefaultParagraphFont"/>
  </w:style>
  <w:style w:type="paragraph" w:customStyle="1" w:styleId="documentmiddleleftcellParagraph">
    <w:name w:val="document_middleleftcell Paragraph"/>
    <w:basedOn w:val="Normal"/>
    <w:pPr>
      <w:pBdr>
        <w:right w:val="single" w:sz="8" w:space="0" w:color="404040"/>
      </w:pBdr>
    </w:pPr>
  </w:style>
  <w:style w:type="character" w:customStyle="1" w:styleId="documentmiddlerightcell">
    <w:name w:val="document_middlerightcell"/>
    <w:basedOn w:val="DefaultParagraphFont"/>
  </w:style>
  <w:style w:type="character" w:customStyle="1" w:styleId="documentskn-mld9right-box">
    <w:name w:val="document_skn-mld9_right-box"/>
    <w:basedOn w:val="DefaultParagraphFont"/>
  </w:style>
  <w:style w:type="paragraph" w:customStyle="1" w:styleId="documentskn-mld9parent-containername-sec">
    <w:name w:val="document_skn-mld9_parent-container_name-sec"/>
    <w:basedOn w:val="Normal"/>
  </w:style>
  <w:style w:type="paragraph" w:customStyle="1" w:styleId="documentskn-mld9name">
    <w:name w:val="document_skn-mld9_name"/>
    <w:basedOn w:val="Normal"/>
    <w:pPr>
      <w:spacing w:line="700" w:lineRule="atLeast"/>
    </w:pPr>
    <w:rPr>
      <w:sz w:val="70"/>
      <w:szCs w:val="70"/>
    </w:rPr>
  </w:style>
  <w:style w:type="character" w:customStyle="1" w:styleId="documentskn-mld9nameCharacter">
    <w:name w:val="document_skn-mld9_name Character"/>
    <w:basedOn w:val="DefaultParagraphFont"/>
    <w:rPr>
      <w:b w:val="0"/>
      <w:bCs w:val="0"/>
      <w:sz w:val="70"/>
      <w:szCs w:val="70"/>
    </w:rPr>
  </w:style>
  <w:style w:type="paragraph" w:customStyle="1" w:styleId="gap-btn-hidden">
    <w:name w:val="gap-btn-hidden"/>
    <w:basedOn w:val="Normal"/>
    <w:rPr>
      <w:vanish/>
    </w:rPr>
  </w:style>
  <w:style w:type="paragraph" w:customStyle="1" w:styleId="documentskn-mld9right-boxsectionnth-child1section">
    <w:name w:val="document_skn-mld9_right-box_section_nth-child(1) + section"/>
    <w:basedOn w:val="Normal"/>
  </w:style>
  <w:style w:type="paragraph" w:customStyle="1" w:styleId="documentskn-mld9expr-secparagraph">
    <w:name w:val="document_skn-mld9_expr-sec_paragraph"/>
    <w:basedOn w:val="Normal"/>
    <w:pPr>
      <w:pBdr>
        <w:top w:val="none" w:sz="0" w:space="18" w:color="auto"/>
      </w:pBdr>
    </w:pPr>
  </w:style>
  <w:style w:type="paragraph" w:customStyle="1" w:styleId="documentskn-mld9right-boxsinglecolumn">
    <w:name w:val="document_skn-mld9_right-box_singlecolumn"/>
    <w:basedOn w:val="Normal"/>
  </w:style>
  <w:style w:type="character" w:customStyle="1" w:styleId="documentskn-mld9txt-capitalize">
    <w:name w:val="document_skn-mld9_txt-capitalize"/>
    <w:basedOn w:val="DefaultParagraphFont"/>
    <w:rPr>
      <w:caps w:val="0"/>
    </w:rPr>
  </w:style>
  <w:style w:type="paragraph" w:customStyle="1" w:styleId="documentskn-mld9ulli">
    <w:name w:val="document_skn-mld9_ul_li"/>
    <w:basedOn w:val="Normal"/>
  </w:style>
  <w:style w:type="paragraph" w:customStyle="1" w:styleId="documentskn-mld9ullinth-last-child1">
    <w:name w:val="document_skn-mld9_ul_li_nth-last-child(1)"/>
    <w:basedOn w:val="Normal"/>
  </w:style>
  <w:style w:type="table" w:customStyle="1" w:styleId="documentskn-mld9parent-container">
    <w:name w:val="document_skn-mld9_parent-container"/>
    <w:basedOn w:val="TableNormal"/>
    <w:tblPr/>
  </w:style>
  <w:style w:type="paragraph" w:styleId="Header">
    <w:name w:val="header"/>
    <w:basedOn w:val="Normal"/>
    <w:link w:val="HeaderChar"/>
    <w:uiPriority w:val="99"/>
    <w:unhideWhenUsed/>
    <w:rsid w:val="003069CE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69CE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3069CE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69CE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320</Words>
  <Characters>1824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Marcus Liu</vt:lpstr>
    </vt:vector>
  </TitlesOfParts>
  <Company/>
  <LinksUpToDate>false</LinksUpToDate>
  <CharactersWithSpaces>2140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Marcus Liu</dc:title>
  <cp:lastModifiedBy>Marcus Liu</cp:lastModifiedBy>
  <cp:revision>1</cp:revision>
  <dcterms:created xsi:type="dcterms:W3CDTF">2022-09-23T22:02:00Z</dcterms:created>
  <dcterms:modified xsi:type="dcterms:W3CDTF">2022-09-24T18:24:00Z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4e9012df-a366-4308-bb58-9715860bb032</vt:lpwstr>
  </property>
  <property fmtid="{D5CDD505-2E9C-101B-9397-08002B2CF9AE}" pid="3" name="x1ye=0">
    <vt:lpwstr>4DQAAB+LCAAAAAAABAAVmsWy6lAUBT8og7gN4+6eWdxD3L7+3TelKCDZZ6/VDYgchlIQLHIoj5IwzAs0zNIsQhEUAQscSy4GkvZ9rdqt4Sb1uRNyAPrr0CXku/uOvX+iS640fOzZc1jUdCbxAUwV1Z970dqXE/FawCjmZSCjR2x9iYyrbbBsmY6St52S/xu592EHyaxTy59686pEVbH3RLQmRvXhR+4iZD5Hi5qvddUjvgMcwVFA+Bbmc7Baf80</vt:lpwstr>
  </property>
  <property fmtid="{D5CDD505-2E9C-101B-9397-08002B2CF9AE}" pid="4" name="x1ye=1">
    <vt:lpwstr>pUnDz96VJEKUc0MzSAYhwggAsImmQqkfjtLwRdy9Zxw0gXOs7Meqvw4YhBgFwhhENDiayq0uejpITgtv7+IXFqZ6RYd2h0lwvIYV98lAarbckhFTFBkinq0QSJzup2DLBnuix3Oggd0rS7cPuFYDKej7ORvievljWfioTR9BHABZrLhEcM1WfOkMmxYmB6Be7C1zm+16tah5BixIxU87fpmfZP3G3O6/gkNEZj+LO/dvkCLiG0t0Rb0zttOqJ6W</vt:lpwstr>
  </property>
  <property fmtid="{D5CDD505-2E9C-101B-9397-08002B2CF9AE}" pid="5" name="x1ye=10">
    <vt:lpwstr>TI47srdFTYg+e2ieFBKzzhaUn+9iCOWgrzyAlKRfdKjuVwAPlw21FylBVbzugGE1yLC9zY2P00em+xm5v7PgfCBu5nMn0tq5+p1SCoRijB0TFobQRZnCELbP2tGD1TQuxSJfrwd+xSgvQxFzEOAENpY+uvAiIeGZLT74Z+G4PGIHTnphRIaYRLhILamU555Nh43h/rHAWpTyt0cUhFqtoUiBbr45VTAWx3FDv1clEzCILd+9zcJoKnZ0Y7rDYzO</vt:lpwstr>
  </property>
  <property fmtid="{D5CDD505-2E9C-101B-9397-08002B2CF9AE}" pid="6" name="x1ye=11">
    <vt:lpwstr>R5obOs82hU5CsFFjS0uhwU8VCH2ruzDMnZLGDh6SZiD/wrxmaweTgqVNrIjUxOksby9LHQnaOCxok0l/Hb+ooWQOZtYVOyxIihL3ueItNbMS7jtviD61gDse5SWA2qq7O7sBAw6+cscaNNEeBOF/MoXeqwXOBonVAuGA0V4OYXoCbokOx3SgDJ/by9HcQubtfbbBPj71vzXF79PuKrnKgNMI2Ql8J8GpIoWYS0y0so8f37nROiDokgN+JXnQGZ5</vt:lpwstr>
  </property>
  <property fmtid="{D5CDD505-2E9C-101B-9397-08002B2CF9AE}" pid="7" name="x1ye=12">
    <vt:lpwstr>KNII2hWUnfQ5B+bZr0uzXoAahd1OOk7UOTS+gx3AVV3Cm+U/8hkuoowKFwlk4Q/hHfq6ZPDmUX/iSL0i/rJvfu+XGWJDc/ZjXspRivnjMIwgCvlJMRHYnIAbbvjzSIH4JJmLU0jBdM9uWjlj0QTcAjbGjx2x4st24Kmek98H/XVMqBuzYYS8rViK4+v90jAvqAlrqHHRzzCwDbxkF3VpeFsQZRJMRhHBmJnWn5V8aOc4EEoaVVRgrstesopN7a3</vt:lpwstr>
  </property>
  <property fmtid="{D5CDD505-2E9C-101B-9397-08002B2CF9AE}" pid="8" name="x1ye=13">
    <vt:lpwstr>6XBlevMhzr5T6BcFmC7dJG2C+IGOoUqZ8SyUA9ymP7ZX/Mql0u6i0VAgnQ9c+Y4/mXHTRugcDzDCqu/EgqEFPKD8h7D1+p48AMmNG5q93DteQj7Y7NN3VYw1lDI6htxmu2L/zz8IszlrXLT10bVKj0HzfpAlcwD6jqyT4H+I6kfiXKnaS3bT/AsUNyPw0onbV5IXAXd1I3hlBzSgaYW9+8FrBIJOBVkz94s9fZ1E2E24L8GsUHc08g1itpLILxl</vt:lpwstr>
  </property>
  <property fmtid="{D5CDD505-2E9C-101B-9397-08002B2CF9AE}" pid="9" name="x1ye=14">
    <vt:lpwstr>gTBp8C5y9hZ7kavUJcpsEA+8R+4iv5I8OzLSnG9qxrVzfJM/iWj5g0CCu4b/RbbLyYd99UgRT1neXtBOQI7wP3Iny95mgHXl/nFU3iPSZq2WkVSif74Kfl2hxuZ8QMF/IFdv8os9+6IamLz9lOgSSh/UvbX4hLvMKydrRehvadHGSp3aYRJl6Ht9pjA9rjg6Kh1DCaWvCsf/wqiapGW8H0tjL7IAx/p781dtdJbkc9zBmy8gg3+zZPjwf5MsAZm</vt:lpwstr>
  </property>
  <property fmtid="{D5CDD505-2E9C-101B-9397-08002B2CF9AE}" pid="10" name="x1ye=15">
    <vt:lpwstr>R7wMbdGwtVfeXCSV6awtTkCKovjmRB6FJn+7QE8NXrX/DRnp4SyOlmJaw/thVUEncf707zIgNm+2KFr4Hmhrmnzia8wVRYDNPW5+PUwCmtvn2wCdeYxGJnxgOOgKT6DUOb1OUx4f4GaDd7DcwNU/HOyMoNdAId1Hr/BPixFgCVwoYie8rg8SQU0Ikg2fFQ2kEvBPGfwrYkGbQPJAziBv/wugJR0ugsryQSPPs7J8PoaCQR+uhnpL6c5lYrpYoBK</vt:lpwstr>
  </property>
  <property fmtid="{D5CDD505-2E9C-101B-9397-08002B2CF9AE}" pid="11" name="x1ye=16">
    <vt:lpwstr>79ZWkQO8+53iTShiACze3BKNFM+VGPXBXpxCzrNdREAWXC+CkkwsIJ9AMvWqxzmOW1RYjzoJGI/sWxbeoED6o7YX1qD4ZLBgustaW/G+qkNc0zxUCSeKCJN5LWkx9cWcM1b98xzMXDqzscuo4kLZJziDBT+1VP6mg5sYxYw677Br7DtO0wZvIskUgveFaPQUp1MxLEE4quuB9D5zVBu50U/CtfBypbSjKwD6pL5H8/lOwWkOSLjWDhs0xKGPvrj</vt:lpwstr>
  </property>
  <property fmtid="{D5CDD505-2E9C-101B-9397-08002B2CF9AE}" pid="12" name="x1ye=17">
    <vt:lpwstr>G3jQneWoF4IKo/DCDfn96SdIm9nd5RL0ZGQepqZ4XtPFD/4L2BSHflcnc19JX1YkOQBNDYrK1YcThBkWphtoJ+iPBc5uaWygVt+UTw7GO2H3yB0pdhp3mfJRs23kdEtGt3wWkHfyX78W8d/hzt7nSsXh9X97Ok8dPOoBPvX8IgI4QAdlvAfIfVZG0UE8nQ+lBO4G51opLTOFEZO7gwMC/MD50Q9ByfA8F4RX++nrJlhylLez7Q77xgTAMqJm6mT</vt:lpwstr>
  </property>
  <property fmtid="{D5CDD505-2E9C-101B-9397-08002B2CF9AE}" pid="13" name="x1ye=18">
    <vt:lpwstr>qLgjB9gMjj7Y0V/4wcGlowODP+ZUA8ylfrl7t/cXWsAob+pRn9R3rgkDnZZFkZl/APs0TqR26yXFv1B/azo7SB+CS0CedLEZmsKWcm9UP7m3+kskneRFPwzsWLeKEF+ZXoRicUm+wCO0nhnrHkQGNzqCfaHCRtaue0vjx3DyGrHxiyGUHiMWhaF71Kcr7ytEPY1W4DbOxa1vkjNGmlE8bmk15m1zLkQJAGsXLTN1epGUoIzp63g/hZJdSVsvgP3</vt:lpwstr>
  </property>
  <property fmtid="{D5CDD505-2E9C-101B-9397-08002B2CF9AE}" pid="14" name="x1ye=19">
    <vt:lpwstr>1XsZLbK+3l/mhwJf+qA71NgXhgf6mnRYTo6IFDpFnFmwAfR6MDS+wzbFvukt9S4SxEDUqwHzXL0jqpYRzPDMuwbKiVDVOyiBa1vWeBWT5jnDYkPJc5JCRXp9N8pkhicES8yBTYsirw7HjZ6I+QH8ikozXfAP1uOCt/MQLWWOGjAVaozhnSMX0/jz29RTMfVEOn7ea79kHItCU2Sr+jClN0j8YXqKXqqrjyYhvXX7Hy5ntXAAH+YeQSC1OkqnSww</vt:lpwstr>
  </property>
  <property fmtid="{D5CDD505-2E9C-101B-9397-08002B2CF9AE}" pid="15" name="x1ye=2">
    <vt:lpwstr>nDuehtjRPcchL6rqdKTxxrK7mVoSXbcMOac3IOPClkynq7CRnbutEFrVGt81PodlJyfhXwYJxxbRC5tz8Tf95fKJOHfSkId5h74R1U6aBTBPKg2zI9XprBwdZJ0sQhH3VuIdX8hoyyGVfTRMdaehQNiVP1LmQa4ok1RUCcR9VuuEIqHpWoyPUyNHdX+4xHzc/1Jr2UTk2HuOzFyffjWAFrkwuo1AqtfUcAZmC6jE5SvMVdxUuX39c3498jX3z5o</vt:lpwstr>
  </property>
  <property fmtid="{D5CDD505-2E9C-101B-9397-08002B2CF9AE}" pid="16" name="x1ye=20">
    <vt:lpwstr>Bn8sc02UtBRZFRHEbGmZWE9+/ZxKd+4J9cOS0t0lo/LtQ5Nvf3MezlmTtgNqVPTX6S9o5GFbe02T5tZkEQT7/WFtV/8w6qnfSOkS7xzib/2w1jfNwA3X+Oh/8Zf+SRlsQRkWJmbq+UpDDwMGqUkun9ofPsRu7XiZ0Ry1qgkiaXmXCouCD4szvsNfbNN/22oKIjQmInsLDy1a7THMOjARfnxRTiqjCl7UlDwVEtF+FCMYb3ogq/bWHduDtkb5pC8</vt:lpwstr>
  </property>
  <property fmtid="{D5CDD505-2E9C-101B-9397-08002B2CF9AE}" pid="17" name="x1ye=21">
    <vt:lpwstr>KKZEIVOdBkRu80UxJx0hRr3Ndm/jBMVkL1t1zFOQKEGIvGmcJfw08upwi1AGemcr8y3wRGNJZq0dv6gNJv5PvCt/LybIi8RMDoDITCJFnenJ2XBOjRo38jZBh87/TOYdKsgET/JOP+M9/YSagopig7rcLvqfHvCmJr8FrhVsttitKfYYRE+P6m07BioAC2YAuyibC/OKneNV7yd4sNlFjDsj5az7RwKxTjWkmXxTVFNk+9PxpyJsmEANjmWCmAx</vt:lpwstr>
  </property>
  <property fmtid="{D5CDD505-2E9C-101B-9397-08002B2CF9AE}" pid="18" name="x1ye=22">
    <vt:lpwstr>dZCkRWqkwVOJHouIHUm6ZVHMCXmBzQZLwNRB3C94vb6thIpC5y0o8pouY/0hqMq52uHsJ84kKhc/ij8+NjXlFhcDIYlYMN/yp5AUoeBcwd8YpVf0Rgeu1sTNadwHbCC9CDcPcm/MOmi0xAA+iYDUh+/uSxOGLtBxhlUQ+ak/+oLfpLb9Oz4TukVtQkABnOkS67nrTWbUvwMK0EOeyKMSlr4l+G+J+5XhS9mwJSZP1GONNv3jaPwUIPNY/nSVNDn</vt:lpwstr>
  </property>
  <property fmtid="{D5CDD505-2E9C-101B-9397-08002B2CF9AE}" pid="19" name="x1ye=23">
    <vt:lpwstr>D1K0pP7j4XJXzpOQRc4RvZNpgsDXU3j3x2T6md58cIPjBAcrT7M7RqwR/D7ZgJKuStyZi1/RZ1DGMPEnmRg+sGiOB7lWywDnUNFZ0T/SWGiFz/W9eF5VGRLHwTmqO6eSrVBxN0qNzfD6cDQs8o+E/pHGI4vpXvPnbXnwLYcOdqJ1gnkCF1ZU0tNDS9wIlvFRG342Zgd2c+Syids+F27XNOT5DNuoxCn8JUD9f3qUTZw5itmP2tjjbu4lcZHmWm1</vt:lpwstr>
  </property>
  <property fmtid="{D5CDD505-2E9C-101B-9397-08002B2CF9AE}" pid="20" name="x1ye=24">
    <vt:lpwstr>J9BJRluDe3yHrdfkw2kkYG2g/VKO8C8g6i4RR0ahc5+/GjZW4sWzO6J2laPXSfN5CPYKDP4WmA7ys+hmn3aAIWyzboFXrRsRPWElObScxKFahcv62+jYvrffhJ403mzUBzXchBZwb3zyzcTDknFDODJIDICU/0cs2XBimVYHwC5Pk+kcdsx/6k5j0yPkAhPvfx0g++JHPCEBsYpQXAk1/x2LW2cKMovrMHb149RjVc8tjhyARs8d2+FBag/wB0R</vt:lpwstr>
  </property>
  <property fmtid="{D5CDD505-2E9C-101B-9397-08002B2CF9AE}" pid="21" name="x1ye=25">
    <vt:lpwstr>Srv8uKExH5ce+reeJmBR17KGLjVQpghpbF3hUoFviz1lvp60bGQgUPzxEU/K0FLd3sUKilVGt2Eg6tz+7chZCAhsCcKynnIi8zzw+HkedWKSNf8IDQOK/hOd4zPLfrUZy4efg0xpr2d+ncYfuNvSqFvDH+PXa6MnYNYPZT416t4YS0Jm+fShuCZOg6BcF/kZOAUpMaOpXOF1NqbgQlSEUhPi9xWczZcLk0RmCM+nGOC+wYbLyTxMS9xKOfEJAh/</vt:lpwstr>
  </property>
  <property fmtid="{D5CDD505-2E9C-101B-9397-08002B2CF9AE}" pid="22" name="x1ye=26">
    <vt:lpwstr>m19M+GopnO0A1/o47WUXLwLGTc/zLWIFjbIld8jNykuPC/3AuP/FGwarkP4D2XaKEDDQuLLTJza5YqsYSH/9/7MTsDFXBKg/3B3T+CNv9GBUfuiYqRqKK9nWaFesciEdgWZx+O/rdH5cZodeW2sJgmXJ3w15Kv0zLN9p8zPTVYF3/PHEqW6uzqMvAjCegXCmHypyF/b9WTmEnFt/JYQAitvqYNrcp+hqV6gaJlYFBd7W+0s58xFOJUiKWoQhAnW</vt:lpwstr>
  </property>
  <property fmtid="{D5CDD505-2E9C-101B-9397-08002B2CF9AE}" pid="23" name="x1ye=27">
    <vt:lpwstr>DbwF11vtKl8hgwv6UKJQMuc278rr7NLby1G1g5FhiH9Zw9ICuuoSrzKE95cYDEKKTM4fXwGxlpbKUvCfJZ/AoEne+mju0uE+1t9VBNE7Y80ofwmyper6L9QKEjpup3rheYJCZkf33qgQ133r8d0cy/vo6/RIlif+y3iH5T+QT9Kq/rfa6vF5Ez47MxDtJY3P4vCaFhSaw/EeYiuqymQBPqULzQmFZgrZxtuYVDTHEkqwo4mTGunYzjveKK55RVB</vt:lpwstr>
  </property>
  <property fmtid="{D5CDD505-2E9C-101B-9397-08002B2CF9AE}" pid="24" name="x1ye=28">
    <vt:lpwstr>F8cUgTQvhYRf5G0n7wfjUwk6SuN4C/4V77iIs28GspMakPDwsoIQ/oRNfPZAq0OD1+2/fyqfv8TcpWwLMCMuy4kMQ3tKX7Vagi+tHfjIXPzbSUpzh8xrxBOLM1ni0H/9HJurVcslU6C79uJz685+D4M28Wii593tlrCQokkENgQuSf64LV+0eKYee5Pxro7rm05Qv4IHQObs10ejtdtRJhBotLqSP6rrsRCEm3LHgAwef0pIpSEPiFU4Up8qG6u</vt:lpwstr>
  </property>
  <property fmtid="{D5CDD505-2E9C-101B-9397-08002B2CF9AE}" pid="25" name="x1ye=29">
    <vt:lpwstr>aZnk9lrzOU2CglQz6C1cYm7wGt7T09AHkxjBnYnjtqPWp4IHne8SnZ4SBEcXBXrlzuwLXDU5848/xdPJ2gteiQ0LAaWFpUB5ZhgTRGGTs9wU4pTxlchGwiAnEjNP6KFAiDb/DSKh/qaM5eMTk65HmGAhsvuOxUkN4eomAgAgaV7aK1ErVNegbN0ZzEdsTssON5AhobwfJc5xuZwcz5sci2w0g2k59Fb1CkdhOgjj/9aIztyKd8yKx0+V/J5Aa9X</vt:lpwstr>
  </property>
  <property fmtid="{D5CDD505-2E9C-101B-9397-08002B2CF9AE}" pid="26" name="x1ye=3">
    <vt:lpwstr>26NmqJRI2NL6GRwG7j8EyjL7XyhmnDCHQ2kBIsDswpGSnWlPYSangvZO3dG06jutOhSFhKHjdBd/nptAFDYST1tLLUYLyJzp1cQcH2VMu15wdWA441oz0l+42KQqacDVgmvuRrM03YW7vWgfwQKRRRShHPoK6j6UHPCO50pWZG1BWe0HHiWWs/ne+SbJBlhk7PREfwe33qpI4MeAtuxCNsbao1UuxcaaiB+qSyf4kXRKtO6unVtJUcn/jCkK7JA</vt:lpwstr>
  </property>
  <property fmtid="{D5CDD505-2E9C-101B-9397-08002B2CF9AE}" pid="27" name="x1ye=30">
    <vt:lpwstr>PpDZJPp95rWOZ9DaX3ybQDwhAiWPvhln5j09/F9jNpRn/iEaA3ZNtaRqfq20Z3xZi1p5Tee6L1EhE9wBrDbfS1ZCAZ69Y/kJk2Ecqt4WLuMDur1qYuivu9drIh2WrLj+mCuBpJAw1gf8iEjj/CZrXlUVYl+rUCw/yhzrMfBHE61tKVHkvWHwY7vFUX4B8WVl3oxumbDwdCn/H8KnKnbFkKTQmUptkO56km4UrCt5aiaSomo3WLQNL6ZHcvqzvAI</vt:lpwstr>
  </property>
  <property fmtid="{D5CDD505-2E9C-101B-9397-08002B2CF9AE}" pid="28" name="x1ye=31">
    <vt:lpwstr>73kOal2rJrGTLvrl2//J5rvL5c3YflDeWxdC1+shEIFahYG5JNN6pH+46G5zSAV0wAJNUviZS9KOoGlWHMsyZjhimyVCyXHKnZ2pWw8pZQDLHYRgb/KvR/ImwlkA0zLMtScTD6zmZMBRoJGrUcXMkBe+wCLRhUeV6hcbFMxo622Su0fDJ4FlcVFJTIY4HktkEzWxMSmCklQdcof3VmW93ThqkGGg3clYao5C1B1490NcPxJQEyxvF6zPmJ3DCNn</vt:lpwstr>
  </property>
  <property fmtid="{D5CDD505-2E9C-101B-9397-08002B2CF9AE}" pid="29" name="x1ye=32">
    <vt:lpwstr>/ds6SAxHPZUZ5KVVEeLls3SSgMDC9DG9lPfYfV4kXBSaknRBV9xhfj52GlpXF5/KUmbEmOxFVg0Sk5Uc7BmBeHEFPsQ08uT3pQumKxNGhNFQCykVh8YlEXMhRBEuiDZI/YFxCidIIHjlPuAAEvVX36SZ/PiNIJUdxRgwVT8OERJXPUpCxlWIKQEbrgq/b2sPJoq4x/OexIcNaWKH4X8cW3OVK6HnSLqe7abLG2Ts1XXDRd3acNIPHxRZuIPKeKW</vt:lpwstr>
  </property>
  <property fmtid="{D5CDD505-2E9C-101B-9397-08002B2CF9AE}" pid="30" name="x1ye=33">
    <vt:lpwstr>h8stVOyG6jbKSpkzbZ145vuYhqZIxXFN+KXz+ciW0fu6f2cz5oTQwP592rmSD2bzbES8fLIs5W7w/O6H5NfDC74vpN4nYk9CUFwKT4OwiIQI9RtXNKW3lOwL5iCQb91EXuGJTJvm1oMNh5xz8JeWfnrNNjMBk4hycMhJVBaCTAcK0MNFuE4J2pbZ57md++KslRIFIpmqXiVcVL0a8t9fcOBzQaiOExH8CWyn4NuFitzruvcw3aIvsD9HlQDwF9N</vt:lpwstr>
  </property>
  <property fmtid="{D5CDD505-2E9C-101B-9397-08002B2CF9AE}" pid="31" name="x1ye=34">
    <vt:lpwstr>u3ElQl3BSAndJr8Zwp+qjB7pe6+yNHaXpR/JYWAs5PVfcFzp+d/bXPkjidYESm5H+ApzT7jIkN/WHLUtxxXD4yHRl9dXwyxt2YbDOkN1X6W8cVRtHYEuYrlkPLHyJj8PkgC1+mKsLIMtKuvbVJoLr6gwg0HmZd1/u8BIHZTY5eFa8vNtNU69+S34K0YxhDhpjbgM6f2VnOmjvdh6xoJQxsiZG6QsE/0Bn6/FtC+FdxM2iNVWXZSoP+qIDZk749z</vt:lpwstr>
  </property>
  <property fmtid="{D5CDD505-2E9C-101B-9397-08002B2CF9AE}" pid="32" name="x1ye=35">
    <vt:lpwstr>z9vIfU9xWqONoXt+rAGWbq3l5QPTb/0C0J1eCfX2sOiy4Bu+YFxt8F3bzGjebN8E7mzuOR2iB8SWrGySGkX2x736B/qn0MngOI9RoYLeoZCbKet0V2QuNImsiqmObc4Tmdf3sNatpyBxJg0tmfvV0cX5hyIBWM+YQmaXCNk2QVBzeBoXB+y2gHtPxfzhhVpelCNMzzODcPS/DL9efWl/CDQS5v54PO/ciuKEfmtx6IOrpFVyMRQaKlaFl9ZXY15</vt:lpwstr>
  </property>
  <property fmtid="{D5CDD505-2E9C-101B-9397-08002B2CF9AE}" pid="33" name="x1ye=36">
    <vt:lpwstr>5o/v7vxXPoAe2+rvLbd7bsFQRVu4s02J+UOHW0E7ZEs7cxDgGYi5K6apn20FC0OrNKtF/Fn27nQnNyR43/RD+RHKH01v/Kh6vA8OIJ/jdwMquBDzVr7SXQosDknbWtnwQMlDmwVkET/l45RtaKSpwx3II00sfs5M5fa1JNpPUBJEq9E567mFaFMrskk+PngI70GySONzWKYDv56X/JDRv49qZHmAEcQ4McUJhvnehz6HDZlhvTwcQC5SrnWNak7</vt:lpwstr>
  </property>
  <property fmtid="{D5CDD505-2E9C-101B-9397-08002B2CF9AE}" pid="34" name="x1ye=37">
    <vt:lpwstr>y7R9QGMoSBnhIfWBH6nV1Ep5USqhfKjWIT/IKy6RPd3OMNkLuW9o7P8IWe/VcPLe2ZYV0tW6vlJMzkSPXUFoFYs9xo3gyfiZSr+ojxSOcHhnnHIU50CrX/KTg17OMX1yHchftyvBSZBRYpdpcZc/ir2t/e38H+yUCXcnzmGpGnCu3YrqRv6zlfYQKf812KKYLOHJzZ3NgVOgHjwvWwwTtl7QgwC3ZoUJXE2NszM7xh+9f9xd9+AoTb3jfOc0LUJ</vt:lpwstr>
  </property>
  <property fmtid="{D5CDD505-2E9C-101B-9397-08002B2CF9AE}" pid="35" name="x1ye=38">
    <vt:lpwstr>1RFXDa1K1wrYKIQs1F7l9DjTtrGozrTa9HFgllAzhksUBAP3Cw9wonZpToVJINCoYfaHYoRlDa2X/bbGCcA4xbx6qlGCR+nFW9QVFCQzY3qyQrZtBpoOSi4jf69suu/vjTQ9CTck3QhYOixIT+CzMNZAuTO6Yf5uiyF6yk4+Ik7PFQMW8Kvd73WR5X8MJSFGAdEozZ6515Bv08cZLHy0P0Dk7+NsX2fUrV+Ja9PealUWZlkd/DM7hgK0QwjuEfQ</vt:lpwstr>
  </property>
  <property fmtid="{D5CDD505-2E9C-101B-9397-08002B2CF9AE}" pid="36" name="x1ye=39">
    <vt:lpwstr>MXhKSf6zukEf6Okv2VforQYHvx5pzXIe7kXTIaYrWnWhOY/9VCkeqFZQh94Jp/9NTw8EG3WkiTI6WrlTvLSdPxeFFW/2EfnDPdxkRK+HeG+bM+3/5V50pxNGG6hynLtreL+fnRjaoooRp/ZzIjabxfAUaw75nLqF62KCJCZDcwsuORY+Fv7yRYZp5YyllW1wdk7NlV9tKJR7nRZbpWXiQzYi4Teq91INEUE9E+7C5/drWRUztyM4s4Ipe7auFL8</vt:lpwstr>
  </property>
  <property fmtid="{D5CDD505-2E9C-101B-9397-08002B2CF9AE}" pid="37" name="x1ye=4">
    <vt:lpwstr>Zbyfc07Tp5AnhaA8NoBCYV8wv5SgJpOJuhJ/XC7IyNXJdUedC0jw26njFtwq7jhj1L2agsJdlSDwbWltOT6fqcbXmCdfGb4GxNYMefPNXmX+0atmBA5H4obZ3xjH18tZtnT4FOTiFk2Ig3wT61fxC4yc1hzTaFRopgCue+h4J8mcGObjQoi8pgbRSm/8FBa1H6xfXEpe2n/yoxLugmeGhFpTmwmLmw+0bbRYGKFcVSg0z8x/030I8TqwXdjRzrM</vt:lpwstr>
  </property>
  <property fmtid="{D5CDD505-2E9C-101B-9397-08002B2CF9AE}" pid="38" name="x1ye=40">
    <vt:lpwstr>sHJrj0iNp4SCHCtN2Ud2gA0tTyX983RW+LuWjONFIf4QvgujDjpC2syaNNc5b07EHS8elCuE323/NdcDo4CLlnm8SqaWexJK5tgg4Oufo8VsvkCv83sMVj1gWrrrWKOSefoDX/8rjF6XBGKInAHxQ1V+t9F6jvTcsGWwtvtkauMGa1HX3XKUSPiNOcdDb48YdjjIOEaXJYg42/QTbqB4clB9j0Bzeb4u79+4/D7cyzBLYXxBOP2oB4EQ7mEkxWN</vt:lpwstr>
  </property>
  <property fmtid="{D5CDD505-2E9C-101B-9397-08002B2CF9AE}" pid="39" name="x1ye=41">
    <vt:lpwstr>o0LIqmUdTk0p27TgkT6XeG9sitkbJEH0eakNJnTw6J8WN0AaVQhxBAW5sUcVb9tLVeX5Q7PBYBcEVgWmsXjPK80PeKiX+dvZ6yMxubqkwAeARqVrVVQaLb4puy534qydLqM13D/HYFEka2mt+MpgjRBGvd+AgCQtJw1W5rTTGt1q275DTIYsvwgPuC2Zfoiptauug3mrsgYRCx17dqdwzkOGqB8X0gxT0jXyphtjmh/OWY1Aamc3b71J/jwY2x3</vt:lpwstr>
  </property>
  <property fmtid="{D5CDD505-2E9C-101B-9397-08002B2CF9AE}" pid="40" name="x1ye=42">
    <vt:lpwstr>MvqfHDbkaUWQxTlt0NSbO12sKrNEvKPsywH3dCEomdgAb2LDGQLVFLyaNuKvdxjAtY3AfUC1S3xHSt38y0zCJ1lx9Zdi3LvnTJ2ROf5LN7dijxFF8QfHHa6uW3/EFbEDfoGyY5qjDZn59uVj5+YOrXGZKwCzNRuujiWCVmD0V+Xfr58UhEFn2nGywu9jeb7IAtGpDPYxKvIap02qb2pDrXeq3xhJ50z109/L6kIr702jaTUMvO+Kzb0Z/PZwmwy</vt:lpwstr>
  </property>
  <property fmtid="{D5CDD505-2E9C-101B-9397-08002B2CF9AE}" pid="41" name="x1ye=43">
    <vt:lpwstr>3rJnxOHRGxu7xACGUwGAGL4oN8dmD7rT8YzPwsmYWUdGrmrmfFsdjqHhTrekRtb1Kq71NAv3om0OvsbWTyzEO8FfF75cP4AdE8h8UWhubPqDPILm4Y/tL3D5gFizTz/9s2lztXkmErFKcuIasu5K6Cp59aM7JfCjJ+J/ZCT9q73tKDtzb9ZjtGOrmIARTNkk/mARTziRwO1K1JfanfkO0/ZyCHpEBWJmtGJ7A/nl+QYLQCTl8gdQisHdi0I5kcJ</vt:lpwstr>
  </property>
  <property fmtid="{D5CDD505-2E9C-101B-9397-08002B2CF9AE}" pid="42" name="x1ye=44">
    <vt:lpwstr>SkMOpRU4BjQ2mJ5OuZC6o1OsMhbE8kvpyf10WWSD9Spu4k+cTOJkDcfTNqt36nF67Ad0ULwtezONmO9bCPUlFlQkWcBkE2WqK9A+WTxI7chQkesDXXrcYLgblkb1lfOj+Zyti06ztjUEpYsZq+2TJPU5QRzgZPUhA1hIRTFmuDoUfdTpGv74/6OQFGq7LDOaLBq/9zXpGjxt+c8l+ejVKkt3DtVWfXvWOizelba0qDoF1+WZtDbN7177u9wJb1e</vt:lpwstr>
  </property>
  <property fmtid="{D5CDD505-2E9C-101B-9397-08002B2CF9AE}" pid="43" name="x1ye=45">
    <vt:lpwstr>TCe9CGv+sqONnl0lniwXhbPhTI7yK0eph3zODJXNm58lUXrYUtP0y0H4zcmuhsBN8y+WXuRvaunKod1fGHpjLgaSlbHHz57gILqRhIHRQSlwc4K3JrAduOrwhLA5wMq038YLPj7zA9DnTeCI+QRBm47zeSTQfnryALL9RHxr/TDHJlfr8S+CkNfVX4gxbT8vOZ1oBWdXVhInwVS6UmU4f4Ibfbj88qgQQgA+EKbwMZdShannSplQLddjaxUXajY</vt:lpwstr>
  </property>
  <property fmtid="{D5CDD505-2E9C-101B-9397-08002B2CF9AE}" pid="44" name="x1ye=46">
    <vt:lpwstr>toAZK+9DO+gou963RUhDDoWNOed3Np3SrNKsiiqGt5MTLCzBG3v0YjXolg/FllDrzPkiHze/sgCn4B6tPam7cwd3raUisbE1q+MI/EvCxO0ZsLK5qfEYn6S/dxL7aL4QPeLU8NzBc37QryJykosS8ElJ5QypjvCd363GrxBZdqHd2q136qiSOBdEcH/Z7lHrVfySZzXmmck/6d8wgDjsk1dr4A9cdEDusaY42PA/lO5C/LTO2nHHhBJPEcOJVeg</vt:lpwstr>
  </property>
  <property fmtid="{D5CDD505-2E9C-101B-9397-08002B2CF9AE}" pid="45" name="x1ye=47">
    <vt:lpwstr>LdZtsizkRZZoEyEF4LdKC+mZ6VCvY23ElE1Lm+zduEvbKqriy75HXu+Ft4xt+N8G7QAw7bgVQCA3rgxYJ7NWXBFAOFnT5c7OLBC1ambrB9vMwXNALGApc27FMkhrbQREGGiyvDNkxY6VpRYCPrwvbHmL6RJrGLWKpFEdkpp00VrC3OUjNYQjP5aOHJNidqdoFASvP+6RQx15neLh36+bjYqclOggjkNqMVZo7sMNNM/4hPO+HqUDPvUleIoMIi4</vt:lpwstr>
  </property>
  <property fmtid="{D5CDD505-2E9C-101B-9397-08002B2CF9AE}" pid="46" name="x1ye=48">
    <vt:lpwstr>UKxXfC9alRJSBYMxoiIX+LwNq8OvXxbC5HUDlkf8ibwtc/wY4cqcNj1scKFXdDoF5exbC7chnG6Xn8xIdKdgY5bcW1zYc4IF0ojDD3IEQHtGgdBaC/N1v0N2GyDnMofMny6Eb13loqq5q8624HvDiR2aCM55dhPOQH6MxsrK8kLvKlrfXD8SRdKQI5SpuSr1XJd+Ev2NP4yIa579+wpQpv7GEph2QQSYZSmvzPpkp2WueY4QOJFvEi+KFeWGJOW</vt:lpwstr>
  </property>
  <property fmtid="{D5CDD505-2E9C-101B-9397-08002B2CF9AE}" pid="47" name="x1ye=49">
    <vt:lpwstr>VYtkTiwCB7auM4MV8gRNv0Y8C7rg/OVIbS50fEhhETBMkoEyYxDR8BWlp07pTYLTzoox3YKKPRhuZkjLc65iwn7HPvrJrk8Pm5VXZnlOzf21Xhrt82LPpRd4Z1uRKaSnRkw8LCd94BWNsNdWnb980+iw65iZlz5fMi9l7eSxGN6f8awqrb6wWDqlv+XqRTJenNeYG/tNnq886WU5qUzHDG/ZFHgOLn1sDY5Tvcao+Zd+VAhs2qLQbXZrY6Qief2</vt:lpwstr>
  </property>
  <property fmtid="{D5CDD505-2E9C-101B-9397-08002B2CF9AE}" pid="48" name="x1ye=5">
    <vt:lpwstr>tFORCJ9kZtFtw3MAWKAmG7068ysRKN2DnUxL427vqiQq7m4sXqElrhapkJCL4gtnBqrxwFkRc0Z0jHgJ5t01GoerCBZsdFK+8QXsLwbcH0qPFmh2McXQ8mwjoXLERf0zi8o7pZXci6feT8ETrLsjW8sq5lb8N2O9m/mCdZCbwY7MBJpVoJNoHaeF1bDBw3tA3XVCVAk1W6inoO7eRUt9inMJ5UTEzAiLrwvZBbXXUCO5kzaMqzCmQVeHSAlKLU0</vt:lpwstr>
  </property>
  <property fmtid="{D5CDD505-2E9C-101B-9397-08002B2CF9AE}" pid="49" name="x1ye=50">
    <vt:lpwstr>06q1oHtMgKJy4Gk0zD4llucrDpqltwXhPFjC/0G0AeVhin8DnIfQbwT7lzDA75lBFGlfyLhWbj3zJ8KWn4IcYUhaBcNgN1DShTB9n60DCSxQOgINSbQg7Y3UY/bnxL1AeScdFi/N1TjC7YK55lhW5bjaFO7dxsKK3QXtz0hQhrX6NqTpFhTXxZI4C9ysM1dgFtcZE1BXVxD04bsFHAFXrh+EvKuCCxvdtJnUzPJyPRt5CcGi9+qD+oGU8rhp3J8</vt:lpwstr>
  </property>
  <property fmtid="{D5CDD505-2E9C-101B-9397-08002B2CF9AE}" pid="50" name="x1ye=51">
    <vt:lpwstr>u86mHmPVJtR8NaATEZK4UW0B0ETBavRAjOR3rxrdBCmYfJbnozOdkbPZzZ0thlnuDNr9BeP39+1hucS13fnjHz0GORZvtH/f7Te/JS5TcVgrMD9cXguqvF38z5vVtEk1TiAz/j5TYd/LrJeD4+T9sL9CxfDrTdf1oH3tLvHcUvyySwOSSLLQF85BGjouJgMBSMXUidLpim7xNxHwSxVgBSaCQTHLKnmEZjSSetSZGOGfRkHpoUKgfd8DHEVgdFX</vt:lpwstr>
  </property>
  <property fmtid="{D5CDD505-2E9C-101B-9397-08002B2CF9AE}" pid="51" name="x1ye=52">
    <vt:lpwstr>gF5q2Sl9k20+I68ZWO4j+sbAX85KAqUhMfNl8EtA4Ld2PRxQqIs2ITLpYn/uYPaEyH8jI5E/jI6QPxW1f4zvfRzFr1K6tT54RWMQvKRhMc+UpuUFX2tQ4cjkqTeXQYNEeS5vR/PRIaX+9/jfzSvQXZ40ElSKLoPlaKAKYKiCAYUpw+p1Iih5AQy6ZNSFHM1vMgl9fIotc6CjyR90xQNagsFv4pxhpZ4xIc58qoy0YSwNBvpB1T2/vH+E0hx2sOj</vt:lpwstr>
  </property>
  <property fmtid="{D5CDD505-2E9C-101B-9397-08002B2CF9AE}" pid="52" name="x1ye=53">
    <vt:lpwstr>qIxdcQ6cp1Sm9PrEcagWOMTnQVgl5Ca+HYnn2hGxvfQrKOCReH6n2eancdj01/vTUsYgif1NzGrzkllx8iPWPK8s4+TsaHRBxWnsaqGuo+XAPw59U37+HZYQ+US/LyQH93dHCeIcGeSQILJ9EtPz9otPe/OQwDwCrlv4B7T1ZYuA0AAA=</vt:lpwstr>
  </property>
  <property fmtid="{D5CDD505-2E9C-101B-9397-08002B2CF9AE}" pid="53" name="x1ye=6">
    <vt:lpwstr>BN7ROi5wFAtd4ovRKmDA6dYfe8wVH8SkkywUaCvtZl5HSZ584oXNr2NdFS+E7DKESaU4nCbitWJCoJ27+yJFIwxh1tOjwiOi44Xj95GQPU9bsRLorVtFBof3F3G3EFQpcGWuGAaK5R5MDwXIcr+DsHkzziyAuH9FKBqmPJr3leO72+WWdWG80nrVnXU2qWP6ChdgTqaczsjF+xaRE2REq0hpLfi1dYA8Jga27gtkClhM8EOhXyHip34xxZQWtFd</vt:lpwstr>
  </property>
  <property fmtid="{D5CDD505-2E9C-101B-9397-08002B2CF9AE}" pid="54" name="x1ye=7">
    <vt:lpwstr>0UyKuWBVnswpK/PH5kFhOqkgcc+yrypesng9NdHAq/CF6gMYh/y9le1ejzz0NARAoseEW1StKu+AB/x21b+78Sajk710N1rIfzCVsQbVvaWfXvWLi4BXrGPGw0pbeawYxNp8b6a5du39+jc0MZcm9Fbu+MqtIMhvrAX9g6kifmxsT6kgMgQDz2P38h6L3R9R5xFki6BoiJn/haZzOfmIEs0t0X4XxlPv4evv9tPEU2BzAWB27vMh98p60vSx9U9</vt:lpwstr>
  </property>
  <property fmtid="{D5CDD505-2E9C-101B-9397-08002B2CF9AE}" pid="55" name="x1ye=8">
    <vt:lpwstr>PtffYF3WWHPDFPuJjRcAupPGjJHfVyJp4gOCW7KFH67t3I39gCld6ASaP0apDiAHSodJfOaRWcgKMuLJHudhNKXqQRToU1+UFMZOC54TdrZyD99PqQA29tkvB4M3rY+U6e+fAouUXLs2tHfDWyMI2zGzyisoBFmNdgz7UnMdjCOuC5geYeV+5C+cHV6yJ7txRpxeMJacjeMbXjCb9DthZ7cXkSOg6YbDy+qyUbIyCtJgexFoGeHcH0hR+wpwx6r</vt:lpwstr>
  </property>
  <property fmtid="{D5CDD505-2E9C-101B-9397-08002B2CF9AE}" pid="56" name="x1ye=9">
    <vt:lpwstr>oQBjEU56/mhRlZbBcK/hHHApaBTOfiJSyX3fhMJVWW7JcEMXrSknqzkG/LHSpa2JSZiSpZrMyzEgE4TfsJuur7l42t4J66FneGLN5Kkd6wxNihLHpUpdAslBN1k4HteSTvtS9A2H6w5kpzbRGR94dZOS58UlXk4RI/dnRz5venctB7i1D5KrJdK6gWqWEz3a+h7kd9hXjHOutK+YM+pYGoQHcHRVFh0w/6hgqBq7kAqOHGxBq7XzgH0OXPwRDNF</vt:lpwstr>
  </property>
</Properties>
</file>